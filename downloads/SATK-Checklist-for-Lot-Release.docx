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BAA87" w14:textId="77777777" w:rsidR="00E96806" w:rsidRPr="00F05C9E" w:rsidRDefault="00927321" w:rsidP="006079BF">
      <w:pPr>
        <w:jc w:val="center"/>
        <w:rPr>
          <w:rFonts w:ascii="New Times Roman" w:hAnsi="New Times Roman" w:cs="Arial"/>
          <w:b/>
          <w:bCs/>
          <w:sz w:val="20"/>
          <w:szCs w:val="20"/>
        </w:rPr>
      </w:pPr>
      <w:r>
        <w:rPr>
          <w:rFonts w:ascii="New Times Roman" w:hAnsi="New Times Roman" w:cs="Arial"/>
          <w:b/>
          <w:bCs/>
          <w:sz w:val="20"/>
          <w:szCs w:val="20"/>
        </w:rPr>
        <w:t>Self-Assessment Tool Kit</w:t>
      </w:r>
      <w:r w:rsidR="00837C9E" w:rsidRPr="00F05C9E">
        <w:rPr>
          <w:rFonts w:ascii="New Times Roman" w:hAnsi="New Times Roman" w:cs="Arial"/>
          <w:b/>
          <w:bCs/>
          <w:sz w:val="20"/>
          <w:szCs w:val="20"/>
        </w:rPr>
        <w:t xml:space="preserve"> for </w:t>
      </w:r>
      <w:r w:rsidR="006079BF" w:rsidRPr="00F05C9E">
        <w:rPr>
          <w:rFonts w:ascii="New Times Roman" w:hAnsi="New Times Roman" w:cs="Arial"/>
          <w:b/>
          <w:bCs/>
          <w:sz w:val="20"/>
          <w:szCs w:val="20"/>
        </w:rPr>
        <w:t>Lot Release Certification</w:t>
      </w:r>
    </w:p>
    <w:p w14:paraId="0CB9CA5F" w14:textId="77777777" w:rsidR="001B5CA2" w:rsidRPr="00F05C9E" w:rsidRDefault="001B5CA2" w:rsidP="006079BF">
      <w:pPr>
        <w:jc w:val="center"/>
        <w:rPr>
          <w:rFonts w:ascii="New Times Roman" w:hAnsi="New Times Roman" w:cs="Arial"/>
          <w:b/>
          <w:bCs/>
          <w:sz w:val="20"/>
          <w:szCs w:val="20"/>
        </w:rPr>
      </w:pPr>
    </w:p>
    <w:p w14:paraId="4E95635F" w14:textId="77777777" w:rsidR="00F57200" w:rsidRPr="00C62198" w:rsidRDefault="00F57200" w:rsidP="00F57200">
      <w:pPr>
        <w:tabs>
          <w:tab w:val="left" w:pos="720"/>
          <w:tab w:val="left" w:pos="1350"/>
          <w:tab w:val="left" w:pos="1440"/>
          <w:tab w:val="left" w:pos="1530"/>
          <w:tab w:val="left" w:pos="1620"/>
          <w:tab w:val="left" w:pos="2160"/>
          <w:tab w:val="left" w:pos="2340"/>
        </w:tabs>
        <w:rPr>
          <w:i/>
          <w:sz w:val="20"/>
        </w:rPr>
      </w:pPr>
      <w:r>
        <w:rPr>
          <w:i/>
          <w:sz w:val="20"/>
        </w:rPr>
        <w:t>General instructions</w:t>
      </w:r>
      <w:r w:rsidRPr="00C62198">
        <w:rPr>
          <w:i/>
          <w:sz w:val="20"/>
        </w:rPr>
        <w:t xml:space="preserve"> during submission of applications:</w:t>
      </w:r>
    </w:p>
    <w:p w14:paraId="54120A94" w14:textId="77777777" w:rsidR="00F57200" w:rsidRPr="009C0245" w:rsidRDefault="00F57200" w:rsidP="00F57200">
      <w:pPr>
        <w:pStyle w:val="ListParagraph"/>
        <w:tabs>
          <w:tab w:val="left" w:pos="720"/>
          <w:tab w:val="left" w:pos="1350"/>
          <w:tab w:val="left" w:pos="1440"/>
          <w:tab w:val="left" w:pos="1530"/>
          <w:tab w:val="left" w:pos="1620"/>
          <w:tab w:val="left" w:pos="2160"/>
          <w:tab w:val="left" w:pos="2340"/>
        </w:tabs>
        <w:ind w:left="426"/>
        <w:rPr>
          <w:i/>
          <w:sz w:val="22"/>
        </w:rPr>
      </w:pPr>
    </w:p>
    <w:p w14:paraId="532CAC27" w14:textId="77777777" w:rsidR="00F57200" w:rsidRPr="00C62198" w:rsidRDefault="00F57200" w:rsidP="00F57200">
      <w:pPr>
        <w:tabs>
          <w:tab w:val="left" w:pos="720"/>
          <w:tab w:val="left" w:pos="1350"/>
          <w:tab w:val="left" w:pos="1440"/>
          <w:tab w:val="left" w:pos="1530"/>
          <w:tab w:val="left" w:pos="1620"/>
          <w:tab w:val="left" w:pos="2160"/>
          <w:tab w:val="left" w:pos="2340"/>
        </w:tabs>
        <w:rPr>
          <w:i/>
          <w:sz w:val="18"/>
        </w:rPr>
      </w:pPr>
      <w:r w:rsidRPr="00C62198">
        <w:rPr>
          <w:i/>
          <w:sz w:val="18"/>
        </w:rPr>
        <w:t>Submissions shall be suitably bound (not stapled nor clipped) and placed in a plastic envelope.</w:t>
      </w:r>
      <w:r w:rsidR="0011740B">
        <w:rPr>
          <w:i/>
          <w:sz w:val="18"/>
        </w:rPr>
        <w:t xml:space="preserve"> </w:t>
      </w:r>
    </w:p>
    <w:p w14:paraId="73D52C95" w14:textId="77777777" w:rsidR="00F57200" w:rsidRPr="00C62198" w:rsidRDefault="00F57200" w:rsidP="00F57200">
      <w:pPr>
        <w:tabs>
          <w:tab w:val="left" w:pos="720"/>
          <w:tab w:val="left" w:pos="1350"/>
          <w:tab w:val="left" w:pos="1440"/>
          <w:tab w:val="left" w:pos="1530"/>
          <w:tab w:val="left" w:pos="1620"/>
          <w:tab w:val="left" w:pos="2160"/>
          <w:tab w:val="left" w:pos="2340"/>
        </w:tabs>
        <w:rPr>
          <w:i/>
          <w:sz w:val="18"/>
        </w:rPr>
      </w:pPr>
      <w:r w:rsidRPr="00C62198">
        <w:rPr>
          <w:i/>
          <w:sz w:val="18"/>
        </w:rPr>
        <w:t xml:space="preserve">An authorized English translation shall accompany any material not issued in English. </w:t>
      </w:r>
    </w:p>
    <w:p w14:paraId="541C36DB" w14:textId="77777777" w:rsidR="00F57200" w:rsidRPr="00C62198" w:rsidRDefault="00F57200" w:rsidP="00F57200">
      <w:pPr>
        <w:tabs>
          <w:tab w:val="left" w:pos="720"/>
          <w:tab w:val="left" w:pos="1350"/>
          <w:tab w:val="left" w:pos="1440"/>
          <w:tab w:val="left" w:pos="1530"/>
          <w:tab w:val="left" w:pos="1620"/>
          <w:tab w:val="left" w:pos="2160"/>
          <w:tab w:val="left" w:pos="2340"/>
        </w:tabs>
        <w:rPr>
          <w:i/>
          <w:sz w:val="18"/>
        </w:rPr>
      </w:pPr>
      <w:r w:rsidRPr="00C62198">
        <w:rPr>
          <w:i/>
          <w:sz w:val="18"/>
        </w:rPr>
        <w:t>Each document submitted should have an accompanying tab or mark for easy identification and location.</w:t>
      </w:r>
    </w:p>
    <w:p w14:paraId="59714A98" w14:textId="77777777" w:rsidR="00F57200" w:rsidRDefault="009B735E" w:rsidP="00F57200">
      <w:pPr>
        <w:pStyle w:val="BodyTextIndent"/>
        <w:tabs>
          <w:tab w:val="left" w:pos="900"/>
        </w:tabs>
        <w:ind w:firstLine="0"/>
        <w:jc w:val="left"/>
        <w:rPr>
          <w:i/>
          <w:sz w:val="18"/>
        </w:rPr>
      </w:pPr>
      <w:r>
        <w:rPr>
          <w:i/>
          <w:sz w:val="18"/>
        </w:rPr>
        <w:t>All documents should be arranged logically according to this tool-kit</w:t>
      </w:r>
      <w:r w:rsidR="00F57200" w:rsidRPr="009C0245">
        <w:rPr>
          <w:i/>
          <w:sz w:val="18"/>
        </w:rPr>
        <w:t>.</w:t>
      </w:r>
    </w:p>
    <w:p w14:paraId="6A479DA8" w14:textId="77777777" w:rsidR="00505307" w:rsidRPr="00F05C9E" w:rsidRDefault="00505307" w:rsidP="00F57200">
      <w:pPr>
        <w:rPr>
          <w:rFonts w:ascii="New Times Roman" w:hAnsi="New Times Roman" w:cs="Arial"/>
          <w:b/>
          <w:bCs/>
          <w:sz w:val="20"/>
          <w:szCs w:val="20"/>
        </w:rPr>
      </w:pPr>
    </w:p>
    <w:p w14:paraId="58781A36" w14:textId="77777777" w:rsidR="00505307" w:rsidRPr="00F05C9E" w:rsidRDefault="00505307" w:rsidP="00505307">
      <w:pPr>
        <w:spacing w:line="276" w:lineRule="auto"/>
        <w:rPr>
          <w:rFonts w:ascii="New Times Roman" w:hAnsi="New Times Roman" w:cs="Arial"/>
          <w:b/>
          <w:bCs/>
          <w:sz w:val="20"/>
          <w:szCs w:val="20"/>
        </w:rPr>
      </w:pPr>
      <w:r w:rsidRPr="00F05C9E">
        <w:rPr>
          <w:rFonts w:ascii="New Times Roman" w:hAnsi="New Times Roman" w:cs="Arial"/>
          <w:b/>
          <w:bCs/>
          <w:sz w:val="20"/>
          <w:szCs w:val="20"/>
        </w:rPr>
        <w:t xml:space="preserve">FDA Registered Product Name </w:t>
      </w:r>
      <w:r w:rsidR="00927321">
        <w:rPr>
          <w:rFonts w:ascii="New Times Roman" w:hAnsi="New Times Roman" w:cs="Arial"/>
          <w:b/>
          <w:bCs/>
          <w:sz w:val="20"/>
          <w:szCs w:val="20"/>
        </w:rPr>
        <w:t xml:space="preserve">   </w:t>
      </w:r>
      <w:proofErr w:type="gramStart"/>
      <w:r w:rsidR="00927321">
        <w:rPr>
          <w:rFonts w:ascii="New Times Roman" w:hAnsi="New Times Roman" w:cs="Arial"/>
          <w:b/>
          <w:bCs/>
          <w:sz w:val="20"/>
          <w:szCs w:val="20"/>
        </w:rPr>
        <w:t xml:space="preserve">  </w:t>
      </w:r>
      <w:r w:rsidRPr="00F05C9E">
        <w:rPr>
          <w:rFonts w:ascii="New Times Roman" w:hAnsi="New Times Roman" w:cs="Arial"/>
          <w:b/>
          <w:bCs/>
          <w:sz w:val="20"/>
          <w:szCs w:val="20"/>
        </w:rPr>
        <w:t>:</w:t>
      </w:r>
      <w:proofErr w:type="gramEnd"/>
      <w:r w:rsidR="00927321">
        <w:rPr>
          <w:rFonts w:ascii="New Times Roman" w:hAnsi="New Times Roman" w:cs="Arial"/>
          <w:b/>
          <w:bCs/>
          <w:sz w:val="20"/>
          <w:szCs w:val="20"/>
        </w:rPr>
        <w:t xml:space="preserve">  </w:t>
      </w:r>
      <w:r w:rsidRPr="00F05C9E">
        <w:rPr>
          <w:rFonts w:ascii="New Times Roman" w:hAnsi="New Times Roman" w:cs="Arial"/>
          <w:b/>
          <w:bCs/>
          <w:sz w:val="20"/>
          <w:szCs w:val="20"/>
        </w:rPr>
        <w:t>_________________________________________________</w:t>
      </w:r>
      <w:r w:rsidR="003158BB" w:rsidRPr="00F05C9E">
        <w:rPr>
          <w:rFonts w:ascii="New Times Roman" w:hAnsi="New Times Roman" w:cs="Arial"/>
          <w:b/>
          <w:bCs/>
          <w:sz w:val="20"/>
          <w:szCs w:val="20"/>
        </w:rPr>
        <w:t>_____________</w:t>
      </w:r>
    </w:p>
    <w:p w14:paraId="12925DD7" w14:textId="77777777" w:rsidR="00505307" w:rsidRPr="00F05C9E" w:rsidRDefault="00505307" w:rsidP="00505307">
      <w:pPr>
        <w:spacing w:line="276" w:lineRule="auto"/>
        <w:rPr>
          <w:rFonts w:ascii="New Times Roman" w:hAnsi="New Times Roman" w:cs="Arial"/>
          <w:b/>
          <w:bCs/>
          <w:sz w:val="20"/>
          <w:szCs w:val="20"/>
        </w:rPr>
      </w:pPr>
      <w:r w:rsidRPr="00F05C9E">
        <w:rPr>
          <w:rFonts w:ascii="New Times Roman" w:hAnsi="New Times Roman" w:cs="Arial"/>
          <w:b/>
          <w:bCs/>
          <w:sz w:val="20"/>
          <w:szCs w:val="20"/>
        </w:rPr>
        <w:t xml:space="preserve">Dosage Strength/ Form          </w:t>
      </w:r>
      <w:proofErr w:type="gramStart"/>
      <w:r w:rsidR="003158BB" w:rsidRPr="00F05C9E">
        <w:rPr>
          <w:rFonts w:ascii="New Times Roman" w:hAnsi="New Times Roman" w:cs="Arial"/>
          <w:b/>
          <w:bCs/>
          <w:sz w:val="20"/>
          <w:szCs w:val="20"/>
        </w:rPr>
        <w:tab/>
        <w:t xml:space="preserve">  </w:t>
      </w:r>
      <w:r w:rsidRPr="00F05C9E">
        <w:rPr>
          <w:rFonts w:ascii="New Times Roman" w:hAnsi="New Times Roman" w:cs="Arial"/>
          <w:b/>
          <w:bCs/>
          <w:sz w:val="20"/>
          <w:szCs w:val="20"/>
        </w:rPr>
        <w:t>:</w:t>
      </w:r>
      <w:proofErr w:type="gramEnd"/>
      <w:r w:rsidRPr="00F05C9E">
        <w:rPr>
          <w:rFonts w:ascii="New Times Roman" w:hAnsi="New Times Roman" w:cs="Arial"/>
          <w:b/>
          <w:bCs/>
          <w:sz w:val="20"/>
          <w:szCs w:val="20"/>
        </w:rPr>
        <w:t xml:space="preserve">  _________________________________________________</w:t>
      </w:r>
      <w:r w:rsidR="003158BB" w:rsidRPr="00F05C9E">
        <w:rPr>
          <w:rFonts w:ascii="New Times Roman" w:hAnsi="New Times Roman" w:cs="Arial"/>
          <w:b/>
          <w:bCs/>
          <w:sz w:val="20"/>
          <w:szCs w:val="20"/>
        </w:rPr>
        <w:t>_____________</w:t>
      </w:r>
    </w:p>
    <w:p w14:paraId="1426BAE1" w14:textId="77777777" w:rsidR="00505307" w:rsidRPr="00F05C9E" w:rsidRDefault="00505307" w:rsidP="00505307">
      <w:pPr>
        <w:spacing w:line="276" w:lineRule="auto"/>
        <w:rPr>
          <w:rFonts w:ascii="New Times Roman" w:hAnsi="New Times Roman" w:cs="Arial"/>
          <w:b/>
          <w:bCs/>
          <w:sz w:val="20"/>
          <w:szCs w:val="20"/>
        </w:rPr>
      </w:pPr>
      <w:r w:rsidRPr="00F05C9E">
        <w:rPr>
          <w:rFonts w:ascii="New Times Roman" w:hAnsi="New Times Roman" w:cs="Arial"/>
          <w:b/>
          <w:bCs/>
          <w:sz w:val="20"/>
          <w:szCs w:val="20"/>
        </w:rPr>
        <w:t xml:space="preserve">Brand </w:t>
      </w:r>
      <w:proofErr w:type="gramStart"/>
      <w:r w:rsidRPr="00F05C9E">
        <w:rPr>
          <w:rFonts w:ascii="New Times Roman" w:hAnsi="New Times Roman" w:cs="Arial"/>
          <w:b/>
          <w:bCs/>
          <w:sz w:val="20"/>
          <w:szCs w:val="20"/>
        </w:rPr>
        <w:t xml:space="preserve">Name  </w:t>
      </w:r>
      <w:r w:rsidR="003158BB" w:rsidRPr="00F05C9E">
        <w:rPr>
          <w:rFonts w:ascii="New Times Roman" w:hAnsi="New Times Roman" w:cs="Arial"/>
          <w:b/>
          <w:bCs/>
          <w:sz w:val="20"/>
          <w:szCs w:val="20"/>
        </w:rPr>
        <w:tab/>
      </w:r>
      <w:proofErr w:type="gramEnd"/>
      <w:r w:rsidR="003158BB" w:rsidRPr="00F05C9E">
        <w:rPr>
          <w:rFonts w:ascii="New Times Roman" w:hAnsi="New Times Roman" w:cs="Arial"/>
          <w:b/>
          <w:bCs/>
          <w:sz w:val="20"/>
          <w:szCs w:val="20"/>
        </w:rPr>
        <w:tab/>
      </w:r>
      <w:r w:rsidR="003158BB" w:rsidRPr="00F05C9E">
        <w:rPr>
          <w:rFonts w:ascii="New Times Roman" w:hAnsi="New Times Roman" w:cs="Arial"/>
          <w:b/>
          <w:bCs/>
          <w:sz w:val="20"/>
          <w:szCs w:val="20"/>
        </w:rPr>
        <w:tab/>
      </w:r>
      <w:r w:rsidRPr="00F05C9E">
        <w:rPr>
          <w:rFonts w:ascii="New Times Roman" w:hAnsi="New Times Roman" w:cs="Arial"/>
          <w:b/>
          <w:bCs/>
          <w:sz w:val="20"/>
          <w:szCs w:val="20"/>
        </w:rPr>
        <w:t xml:space="preserve"> </w:t>
      </w:r>
      <w:r w:rsidR="003158BB" w:rsidRPr="00F05C9E">
        <w:rPr>
          <w:rFonts w:ascii="New Times Roman" w:hAnsi="New Times Roman" w:cs="Arial"/>
          <w:b/>
          <w:bCs/>
          <w:sz w:val="20"/>
          <w:szCs w:val="20"/>
        </w:rPr>
        <w:t xml:space="preserve"> </w:t>
      </w:r>
      <w:r w:rsidRPr="00F05C9E">
        <w:rPr>
          <w:rFonts w:ascii="New Times Roman" w:hAnsi="New Times Roman" w:cs="Arial"/>
          <w:b/>
          <w:bCs/>
          <w:sz w:val="20"/>
          <w:szCs w:val="20"/>
        </w:rPr>
        <w:t>:  _________________________________________________</w:t>
      </w:r>
      <w:r w:rsidR="003158BB" w:rsidRPr="00F05C9E">
        <w:rPr>
          <w:rFonts w:ascii="New Times Roman" w:hAnsi="New Times Roman" w:cs="Arial"/>
          <w:b/>
          <w:bCs/>
          <w:sz w:val="20"/>
          <w:szCs w:val="20"/>
        </w:rPr>
        <w:t>_____________</w:t>
      </w:r>
    </w:p>
    <w:p w14:paraId="2CDBFEF0" w14:textId="77777777" w:rsidR="007D7C4E" w:rsidRDefault="006079BF" w:rsidP="00F2522F">
      <w:pPr>
        <w:tabs>
          <w:tab w:val="left" w:pos="0"/>
        </w:tabs>
        <w:spacing w:line="276" w:lineRule="auto"/>
        <w:rPr>
          <w:rFonts w:ascii="New Times Roman" w:hAnsi="New Times Roman" w:cs="Arial"/>
          <w:b/>
          <w:bCs/>
          <w:sz w:val="20"/>
          <w:szCs w:val="20"/>
        </w:rPr>
      </w:pPr>
      <w:r w:rsidRPr="00F05C9E">
        <w:rPr>
          <w:rFonts w:ascii="New Times Roman" w:hAnsi="New Times Roman" w:cs="Arial"/>
          <w:b/>
          <w:bCs/>
          <w:sz w:val="20"/>
          <w:szCs w:val="20"/>
        </w:rPr>
        <w:t>Lot/Batch No.</w:t>
      </w:r>
      <w:r w:rsidR="003158BB" w:rsidRPr="00F05C9E">
        <w:rPr>
          <w:rFonts w:ascii="New Times Roman" w:hAnsi="New Times Roman" w:cs="Arial"/>
          <w:b/>
          <w:bCs/>
          <w:sz w:val="20"/>
          <w:szCs w:val="20"/>
        </w:rPr>
        <w:tab/>
      </w:r>
      <w:r w:rsidR="003158BB" w:rsidRPr="00F05C9E">
        <w:rPr>
          <w:rFonts w:ascii="New Times Roman" w:hAnsi="New Times Roman" w:cs="Arial"/>
          <w:b/>
          <w:bCs/>
          <w:sz w:val="20"/>
          <w:szCs w:val="20"/>
        </w:rPr>
        <w:tab/>
      </w:r>
      <w:proofErr w:type="gramStart"/>
      <w:r w:rsidR="003158BB" w:rsidRPr="00F05C9E">
        <w:rPr>
          <w:rFonts w:ascii="New Times Roman" w:hAnsi="New Times Roman" w:cs="Arial"/>
          <w:b/>
          <w:bCs/>
          <w:sz w:val="20"/>
          <w:szCs w:val="20"/>
        </w:rPr>
        <w:tab/>
        <w:t xml:space="preserve">  </w:t>
      </w:r>
      <w:r w:rsidRPr="00F05C9E">
        <w:rPr>
          <w:rFonts w:ascii="New Times Roman" w:hAnsi="New Times Roman" w:cs="Arial"/>
          <w:b/>
          <w:bCs/>
          <w:sz w:val="20"/>
          <w:szCs w:val="20"/>
        </w:rPr>
        <w:t>:</w:t>
      </w:r>
      <w:proofErr w:type="gramEnd"/>
      <w:r w:rsidR="003158BB" w:rsidRPr="00F05C9E">
        <w:rPr>
          <w:rFonts w:ascii="New Times Roman" w:hAnsi="New Times Roman" w:cs="Arial"/>
          <w:b/>
          <w:bCs/>
          <w:sz w:val="20"/>
          <w:szCs w:val="20"/>
        </w:rPr>
        <w:t xml:space="preserve">  </w:t>
      </w:r>
      <w:r w:rsidR="00BA0946" w:rsidRPr="00F05C9E">
        <w:rPr>
          <w:rFonts w:ascii="New Times Roman" w:hAnsi="New Times Roman" w:cs="Arial"/>
          <w:b/>
          <w:bCs/>
          <w:sz w:val="20"/>
          <w:szCs w:val="20"/>
        </w:rPr>
        <w:t>______________________</w:t>
      </w:r>
      <w:r w:rsidR="001332D7" w:rsidRPr="00F05C9E">
        <w:rPr>
          <w:rFonts w:ascii="New Times Roman" w:hAnsi="New Times Roman" w:cs="Arial"/>
          <w:b/>
          <w:bCs/>
          <w:sz w:val="20"/>
          <w:szCs w:val="20"/>
        </w:rPr>
        <w:t>_</w:t>
      </w:r>
      <w:r w:rsidR="00DA2560" w:rsidRPr="00F05C9E">
        <w:rPr>
          <w:rFonts w:ascii="New Times Roman" w:hAnsi="New Times Roman" w:cs="Arial"/>
          <w:b/>
          <w:bCs/>
          <w:sz w:val="20"/>
          <w:szCs w:val="20"/>
        </w:rPr>
        <w:t>__________________________</w:t>
      </w:r>
      <w:r w:rsidR="003158BB" w:rsidRPr="00F05C9E">
        <w:rPr>
          <w:rFonts w:ascii="New Times Roman" w:hAnsi="New Times Roman" w:cs="Arial"/>
          <w:b/>
          <w:bCs/>
          <w:sz w:val="20"/>
          <w:szCs w:val="20"/>
        </w:rPr>
        <w:t>_____________</w:t>
      </w:r>
    </w:p>
    <w:p w14:paraId="0ED015AE" w14:textId="77777777" w:rsidR="00F2522F" w:rsidRDefault="00F2522F" w:rsidP="00F2522F">
      <w:pPr>
        <w:tabs>
          <w:tab w:val="left" w:pos="0"/>
        </w:tabs>
        <w:spacing w:line="276" w:lineRule="auto"/>
        <w:rPr>
          <w:rFonts w:ascii="New Times Roman" w:hAnsi="New Times Roman" w:cs="Arial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1390"/>
        <w:gridCol w:w="5211"/>
        <w:gridCol w:w="1277"/>
      </w:tblGrid>
      <w:tr w:rsidR="00F2522F" w14:paraId="49484CDD" w14:textId="77777777" w:rsidTr="00876126">
        <w:trPr>
          <w:tblHeader/>
        </w:trPr>
        <w:tc>
          <w:tcPr>
            <w:tcW w:w="2660" w:type="dxa"/>
          </w:tcPr>
          <w:p w14:paraId="5FDC7B8B" w14:textId="77777777" w:rsidR="00F2522F" w:rsidRPr="00F05C9E" w:rsidRDefault="00F2522F" w:rsidP="00F2522F">
            <w:pPr>
              <w:jc w:val="center"/>
              <w:rPr>
                <w:rFonts w:ascii="New Times Roman" w:hAnsi="New Times Roman" w:cs="Arial"/>
                <w:b/>
                <w:bCs/>
                <w:sz w:val="18"/>
                <w:szCs w:val="18"/>
              </w:rPr>
            </w:pPr>
          </w:p>
          <w:p w14:paraId="287C5A57" w14:textId="77777777" w:rsidR="00F2522F" w:rsidRPr="00F05C9E" w:rsidRDefault="00F2522F" w:rsidP="00F2522F">
            <w:pPr>
              <w:jc w:val="center"/>
              <w:rPr>
                <w:rFonts w:ascii="New Times Roman" w:hAnsi="New Times Roman" w:cs="Arial"/>
                <w:b/>
                <w:bCs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t>DOCUMENTS</w:t>
            </w:r>
          </w:p>
          <w:p w14:paraId="45A28316" w14:textId="77777777" w:rsidR="00F2522F" w:rsidRPr="00F05C9E" w:rsidRDefault="00F2522F" w:rsidP="00F2522F">
            <w:pPr>
              <w:jc w:val="center"/>
              <w:rPr>
                <w:rFonts w:ascii="New Times Roman" w:hAnsi="New Times Roman" w:cs="Arial"/>
                <w:b/>
                <w:bCs/>
                <w:sz w:val="18"/>
                <w:szCs w:val="18"/>
              </w:rPr>
            </w:pPr>
          </w:p>
        </w:tc>
        <w:tc>
          <w:tcPr>
            <w:tcW w:w="1390" w:type="dxa"/>
            <w:vAlign w:val="center"/>
          </w:tcPr>
          <w:p w14:paraId="068BC7C6" w14:textId="77777777" w:rsidR="00F2522F" w:rsidRPr="00F05C9E" w:rsidRDefault="00F2522F" w:rsidP="00F2522F">
            <w:pPr>
              <w:jc w:val="center"/>
              <w:rPr>
                <w:rFonts w:ascii="New Times Roman" w:hAnsi="New Times Roman" w:cs="Arial"/>
                <w:b/>
                <w:bCs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t>NO. OF UNITS/ SETS/COPIES TO BE SUBMITTED</w:t>
            </w:r>
          </w:p>
        </w:tc>
        <w:tc>
          <w:tcPr>
            <w:tcW w:w="5193" w:type="dxa"/>
          </w:tcPr>
          <w:p w14:paraId="3B7BB62B" w14:textId="77777777" w:rsidR="00F2522F" w:rsidRPr="00F05C9E" w:rsidRDefault="00F2522F" w:rsidP="00F2522F">
            <w:pPr>
              <w:jc w:val="center"/>
              <w:rPr>
                <w:rFonts w:ascii="New Times Roman" w:hAnsi="New Times Roman" w:cs="Arial"/>
                <w:b/>
                <w:bCs/>
                <w:sz w:val="18"/>
                <w:szCs w:val="18"/>
              </w:rPr>
            </w:pPr>
          </w:p>
          <w:p w14:paraId="14087527" w14:textId="77777777" w:rsidR="00F2522F" w:rsidRPr="00F05C9E" w:rsidRDefault="00F2522F" w:rsidP="00F2522F">
            <w:pPr>
              <w:jc w:val="center"/>
              <w:rPr>
                <w:rFonts w:ascii="New Times Roman" w:hAnsi="New Times Roman" w:cs="Arial"/>
                <w:b/>
                <w:bCs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t>REQUIREMENTS</w:t>
            </w:r>
          </w:p>
          <w:p w14:paraId="2383115E" w14:textId="77777777" w:rsidR="00F2522F" w:rsidRPr="00F05C9E" w:rsidRDefault="00F2522F" w:rsidP="00F2522F">
            <w:pPr>
              <w:jc w:val="center"/>
              <w:rPr>
                <w:rFonts w:ascii="New Times Roman" w:hAnsi="New Times Roman" w:cs="Arial"/>
                <w:b/>
                <w:bCs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t>(Pls. check)</w:t>
            </w:r>
          </w:p>
          <w:p w14:paraId="763DFF76" w14:textId="77777777" w:rsidR="00F2522F" w:rsidRPr="00F05C9E" w:rsidRDefault="00F2522F" w:rsidP="00F2522F">
            <w:pPr>
              <w:jc w:val="center"/>
              <w:rPr>
                <w:rFonts w:ascii="New Times Roman" w:hAnsi="New Times Roman" w:cs="Arial"/>
                <w:b/>
                <w:bCs/>
                <w:sz w:val="2"/>
                <w:szCs w:val="18"/>
              </w:rPr>
            </w:pPr>
          </w:p>
          <w:p w14:paraId="437E5A89" w14:textId="77777777" w:rsidR="00F2522F" w:rsidRPr="00F05C9E" w:rsidRDefault="00F2522F" w:rsidP="00F2522F">
            <w:pPr>
              <w:jc w:val="center"/>
              <w:rPr>
                <w:rFonts w:ascii="New Times Roman" w:hAnsi="New Times Roman" w:cs="Arial"/>
                <w:b/>
                <w:bCs/>
                <w:sz w:val="18"/>
                <w:szCs w:val="18"/>
              </w:rPr>
            </w:pP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                                                                               </w:t>
            </w:r>
            <w:r w:rsidR="002F4A16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t>Y    N   NA</w:t>
            </w:r>
          </w:p>
        </w:tc>
        <w:tc>
          <w:tcPr>
            <w:tcW w:w="1277" w:type="dxa"/>
          </w:tcPr>
          <w:p w14:paraId="61641F98" w14:textId="77777777" w:rsidR="00F2522F" w:rsidRPr="00F05C9E" w:rsidRDefault="00F2522F" w:rsidP="00F2522F">
            <w:pPr>
              <w:jc w:val="center"/>
              <w:rPr>
                <w:rFonts w:ascii="New Times Roman" w:hAnsi="New Times Roman" w:cs="Arial"/>
                <w:b/>
                <w:bCs/>
                <w:sz w:val="18"/>
                <w:szCs w:val="18"/>
              </w:rPr>
            </w:pPr>
          </w:p>
          <w:p w14:paraId="591D04A6" w14:textId="77777777" w:rsidR="00F2522F" w:rsidRPr="00F05C9E" w:rsidRDefault="00F2522F" w:rsidP="00F2522F">
            <w:pPr>
              <w:jc w:val="center"/>
              <w:rPr>
                <w:rFonts w:ascii="New Times Roman" w:hAnsi="New Times Roman" w:cs="Arial"/>
                <w:b/>
                <w:bCs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t>REMARKS/ FINDINGS</w:t>
            </w:r>
          </w:p>
        </w:tc>
      </w:tr>
      <w:tr w:rsidR="00F2522F" w14:paraId="6CF2B018" w14:textId="77777777" w:rsidTr="00876126">
        <w:tc>
          <w:tcPr>
            <w:tcW w:w="10520" w:type="dxa"/>
            <w:gridSpan w:val="4"/>
          </w:tcPr>
          <w:p w14:paraId="75B99E16" w14:textId="77777777" w:rsidR="00F2522F" w:rsidRDefault="00F2522F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t>A. GENERAL REQUIREMENTS</w:t>
            </w:r>
          </w:p>
        </w:tc>
      </w:tr>
      <w:tr w:rsidR="00F2522F" w14:paraId="2BCE9E18" w14:textId="77777777" w:rsidTr="00876126">
        <w:tc>
          <w:tcPr>
            <w:tcW w:w="2660" w:type="dxa"/>
          </w:tcPr>
          <w:p w14:paraId="355A7D88" w14:textId="77777777" w:rsidR="006C3424" w:rsidRDefault="006C3424" w:rsidP="006C3424">
            <w:pPr>
              <w:suppressAutoHyphens/>
              <w:spacing w:line="360" w:lineRule="auto"/>
              <w:ind w:left="720"/>
              <w:rPr>
                <w:rFonts w:ascii="New Times Roman" w:hAnsi="New Times Roman" w:cs="Arial"/>
                <w:sz w:val="18"/>
                <w:szCs w:val="18"/>
              </w:rPr>
            </w:pPr>
          </w:p>
          <w:p w14:paraId="6B8EAB23" w14:textId="77777777" w:rsidR="00F2522F" w:rsidRPr="00F05C9E" w:rsidRDefault="00F2522F" w:rsidP="00F94C0A">
            <w:pPr>
              <w:numPr>
                <w:ilvl w:val="0"/>
                <w:numId w:val="2"/>
              </w:numPr>
              <w:suppressAutoHyphens/>
              <w:spacing w:line="360" w:lineRule="auto"/>
              <w:ind w:left="454" w:hanging="425"/>
              <w:rPr>
                <w:rFonts w:ascii="New Times Roman" w:hAnsi="New Times Roman" w:cs="Arial"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>Lot Release Application F</w:t>
            </w:r>
            <w:r w:rsidRPr="00F05C9E">
              <w:rPr>
                <w:rFonts w:ascii="New Times Roman" w:hAnsi="New Times Roman" w:cs="Arial"/>
                <w:sz w:val="18"/>
                <w:szCs w:val="18"/>
              </w:rPr>
              <w:t>orm</w:t>
            </w:r>
            <w:r w:rsidR="00CC2670">
              <w:rPr>
                <w:rFonts w:ascii="New Times Roman" w:hAnsi="New Times Roman" w:cs="Arial"/>
                <w:sz w:val="18"/>
                <w:szCs w:val="18"/>
              </w:rPr>
              <w:t xml:space="preserve"> (LRAF)</w:t>
            </w:r>
          </w:p>
          <w:p w14:paraId="5B484AA9" w14:textId="77777777" w:rsidR="00F2522F" w:rsidRPr="00F2522F" w:rsidRDefault="00F2522F" w:rsidP="00F2522F">
            <w:pPr>
              <w:pStyle w:val="ListParagraph"/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Cs/>
                <w:sz w:val="20"/>
                <w:szCs w:val="20"/>
              </w:rPr>
            </w:pPr>
          </w:p>
        </w:tc>
        <w:tc>
          <w:tcPr>
            <w:tcW w:w="1390" w:type="dxa"/>
          </w:tcPr>
          <w:p w14:paraId="7F65136D" w14:textId="77777777" w:rsidR="00F2522F" w:rsidRDefault="00F2522F" w:rsidP="00F2522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63A73B3A" w14:textId="77777777" w:rsidR="00F2522F" w:rsidRDefault="00F2522F" w:rsidP="00F2522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2197F903" w14:textId="77777777" w:rsidR="00F2522F" w:rsidRDefault="00F2522F" w:rsidP="00F2522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>
              <w:rPr>
                <w:rFonts w:ascii="New Times Roman" w:hAnsi="New Times Roman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193" w:type="dxa"/>
          </w:tcPr>
          <w:p w14:paraId="5E38B2DE" w14:textId="77777777" w:rsidR="00F2522F" w:rsidRDefault="00F2522F" w:rsidP="00F2522F">
            <w:pPr>
              <w:tabs>
                <w:tab w:val="left" w:pos="0"/>
              </w:tabs>
              <w:spacing w:line="360" w:lineRule="auto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Original    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                                                              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</w:p>
          <w:p w14:paraId="4032D321" w14:textId="77777777" w:rsidR="00F2522F" w:rsidRDefault="00F2522F" w:rsidP="00F2522F">
            <w:pPr>
              <w:tabs>
                <w:tab w:val="left" w:pos="0"/>
              </w:tabs>
              <w:spacing w:line="360" w:lineRule="auto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>Signatory is an authorized representative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                 </w:t>
            </w: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</w:t>
            </w:r>
          </w:p>
          <w:p w14:paraId="78DA62B7" w14:textId="77777777" w:rsidR="00F2522F" w:rsidRDefault="00F2522F" w:rsidP="00F2522F">
            <w:pPr>
              <w:tabs>
                <w:tab w:val="left" w:pos="0"/>
              </w:tabs>
              <w:spacing w:line="360" w:lineRule="auto"/>
              <w:rPr>
                <w:rFonts w:ascii="New Times Roman" w:hAnsi="New Times Roman" w:cs="Arial"/>
                <w:b/>
                <w:bCs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>Du</w:t>
            </w:r>
            <w:r w:rsidR="00F94C0A">
              <w:rPr>
                <w:rFonts w:ascii="New Times Roman" w:hAnsi="New Times Roman" w:cs="Arial"/>
                <w:sz w:val="18"/>
                <w:szCs w:val="18"/>
              </w:rPr>
              <w:t>ly accomplished, accurate, s</w:t>
            </w:r>
            <w:r w:rsidRPr="00F05C9E">
              <w:rPr>
                <w:rFonts w:ascii="New Times Roman" w:hAnsi="New Times Roman" w:cs="Arial"/>
                <w:sz w:val="18"/>
                <w:szCs w:val="18"/>
              </w:rPr>
              <w:t>igned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</w:t>
            </w:r>
            <w:r w:rsidR="00F94C0A">
              <w:rPr>
                <w:rFonts w:ascii="New Times Roman" w:hAnsi="New Times Roman" w:cs="Arial"/>
                <w:sz w:val="18"/>
                <w:szCs w:val="18"/>
              </w:rPr>
              <w:t xml:space="preserve">and notarized  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</w:p>
          <w:p w14:paraId="6D09FC7D" w14:textId="77777777" w:rsidR="00CC2670" w:rsidRPr="00CC2670" w:rsidRDefault="00CC2670" w:rsidP="00F2522F">
            <w:pPr>
              <w:tabs>
                <w:tab w:val="left" w:pos="0"/>
              </w:tabs>
              <w:spacing w:line="360" w:lineRule="auto"/>
              <w:rPr>
                <w:rFonts w:ascii="New Times Roman" w:hAnsi="New Times Roman" w:cs="Arial"/>
                <w:sz w:val="18"/>
                <w:szCs w:val="18"/>
              </w:rPr>
            </w:pPr>
            <w:r w:rsidRPr="00CC2670">
              <w:rPr>
                <w:rFonts w:ascii="New Times Roman" w:hAnsi="New Times Roman" w:cs="Arial"/>
                <w:bCs/>
                <w:sz w:val="18"/>
                <w:szCs w:val="18"/>
              </w:rPr>
              <w:t>Soft copy of the LRAF</w:t>
            </w:r>
            <w:r>
              <w:rPr>
                <w:rFonts w:ascii="New Times Roman" w:hAnsi="New Times Roman" w:cs="Arial"/>
                <w:bCs/>
                <w:sz w:val="18"/>
                <w:szCs w:val="18"/>
              </w:rPr>
              <w:t xml:space="preserve"> saved in a flash drive*</w:t>
            </w:r>
            <w:r w:rsidRPr="00CC2670">
              <w:rPr>
                <w:rFonts w:ascii="New Times Roman" w:hAnsi="New Times Roman" w:cs="Arial"/>
                <w:bCs/>
                <w:sz w:val="18"/>
                <w:szCs w:val="18"/>
              </w:rPr>
              <w:t xml:space="preserve">     </w:t>
            </w:r>
            <w:r>
              <w:rPr>
                <w:rFonts w:ascii="New Times Roman" w:hAnsi="New Times Roman" w:cs="Arial"/>
                <w:bCs/>
                <w:sz w:val="18"/>
                <w:szCs w:val="18"/>
              </w:rPr>
              <w:t xml:space="preserve">          </w:t>
            </w:r>
            <w:r w:rsidRPr="00CC2670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Pr="00CC2670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CC2670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Pr="00CC2670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CC2670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Pr="00CC2670">
              <w:rPr>
                <w:rFonts w:ascii="New Times Roman" w:hAnsi="New Times Roman" w:cs="Arial"/>
                <w:bCs/>
                <w:sz w:val="18"/>
                <w:szCs w:val="18"/>
              </w:rPr>
              <w:t xml:space="preserve">       </w:t>
            </w:r>
            <w:r w:rsidRPr="00CC2670">
              <w:rPr>
                <w:rFonts w:ascii="New Times Roman" w:hAnsi="New Times Roman" w:cs="Arial"/>
                <w:bCs/>
                <w:sz w:val="14"/>
                <w:szCs w:val="18"/>
              </w:rPr>
              <w:t xml:space="preserve">*With </w:t>
            </w:r>
            <w:r>
              <w:rPr>
                <w:rFonts w:ascii="New Times Roman" w:hAnsi="New Times Roman" w:cs="Arial"/>
                <w:bCs/>
                <w:sz w:val="14"/>
                <w:szCs w:val="18"/>
              </w:rPr>
              <w:t>File N</w:t>
            </w:r>
            <w:r w:rsidRPr="00CC2670">
              <w:rPr>
                <w:rFonts w:ascii="New Times Roman" w:hAnsi="New Times Roman" w:cs="Arial"/>
                <w:bCs/>
                <w:sz w:val="14"/>
                <w:szCs w:val="18"/>
              </w:rPr>
              <w:t>ame of the electronic copy shall be the registration number (BR number) followed by the lot/batch number of the final container of the vaccine or biological product</w:t>
            </w:r>
          </w:p>
        </w:tc>
        <w:tc>
          <w:tcPr>
            <w:tcW w:w="1277" w:type="dxa"/>
          </w:tcPr>
          <w:p w14:paraId="33284AE9" w14:textId="77777777" w:rsidR="00F2522F" w:rsidRDefault="00F2522F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</w:tr>
      <w:tr w:rsidR="00F2522F" w14:paraId="33526AEC" w14:textId="77777777" w:rsidTr="00F2522F">
        <w:tc>
          <w:tcPr>
            <w:tcW w:w="2686" w:type="dxa"/>
          </w:tcPr>
          <w:p w14:paraId="3093C334" w14:textId="77777777" w:rsidR="006C3424" w:rsidRDefault="006C3424" w:rsidP="006C3424">
            <w:pPr>
              <w:suppressAutoHyphens/>
              <w:spacing w:line="360" w:lineRule="auto"/>
              <w:ind w:left="720"/>
              <w:rPr>
                <w:rFonts w:ascii="New Times Roman" w:hAnsi="New Times Roman" w:cs="Arial"/>
                <w:sz w:val="18"/>
                <w:szCs w:val="18"/>
              </w:rPr>
            </w:pPr>
          </w:p>
          <w:p w14:paraId="2FB47C7B" w14:textId="77777777" w:rsidR="00F2522F" w:rsidRPr="00F05C9E" w:rsidRDefault="00F2522F" w:rsidP="00F94C0A">
            <w:pPr>
              <w:numPr>
                <w:ilvl w:val="0"/>
                <w:numId w:val="2"/>
              </w:numPr>
              <w:suppressAutoHyphens/>
              <w:spacing w:line="360" w:lineRule="auto"/>
              <w:ind w:left="454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>Certificate of Product Registration (CPR)</w:t>
            </w:r>
          </w:p>
          <w:p w14:paraId="3A184550" w14:textId="77777777" w:rsidR="00F2522F" w:rsidRPr="00F2522F" w:rsidRDefault="00F2522F" w:rsidP="00F2522F">
            <w:pPr>
              <w:pStyle w:val="ListParagraph"/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  <w:tc>
          <w:tcPr>
            <w:tcW w:w="1391" w:type="dxa"/>
          </w:tcPr>
          <w:p w14:paraId="5027E49B" w14:textId="77777777" w:rsidR="00F2522F" w:rsidRDefault="00F2522F" w:rsidP="00F2522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2579E048" w14:textId="77777777" w:rsidR="00F94C0A" w:rsidRDefault="00F94C0A" w:rsidP="00F2522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4F9DF90E" w14:textId="77777777" w:rsidR="00F2522F" w:rsidRDefault="00F2522F" w:rsidP="00F2522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>
              <w:rPr>
                <w:rFonts w:ascii="New Times Roman" w:hAnsi="New Times Roman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87" w:type="dxa"/>
          </w:tcPr>
          <w:p w14:paraId="7A687230" w14:textId="77777777" w:rsidR="00F94C0A" w:rsidRDefault="00426B2F" w:rsidP="00F2522F">
            <w:pPr>
              <w:tabs>
                <w:tab w:val="left" w:pos="0"/>
              </w:tabs>
              <w:spacing w:line="360" w:lineRule="auto"/>
              <w:rPr>
                <w:rFonts w:ascii="New Times Roman" w:hAnsi="New Times Roman" w:cs="Arial"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 xml:space="preserve">True Copy           </w:t>
            </w:r>
            <w:r w:rsidR="00CC2670"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  <w:r w:rsidR="00A77C4A">
              <w:rPr>
                <w:rFonts w:ascii="New Times Roman" w:hAnsi="New Times Roman" w:cs="Arial"/>
                <w:sz w:val="18"/>
                <w:szCs w:val="18"/>
              </w:rPr>
              <w:t xml:space="preserve">                                                      </w:t>
            </w:r>
            <w:r w:rsidR="00CC2670"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  <w:r w:rsidR="00A77C4A">
              <w:rPr>
                <w:rFonts w:ascii="New Times Roman" w:hAnsi="New Times Roman" w:cs="Arial"/>
                <w:sz w:val="18"/>
                <w:szCs w:val="18"/>
              </w:rPr>
              <w:t xml:space="preserve">     </w:t>
            </w:r>
            <w:r w:rsidR="00F94C0A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F94C0A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F94C0A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F94C0A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F94C0A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</w:p>
          <w:p w14:paraId="13F18F0E" w14:textId="77777777" w:rsidR="00F2522F" w:rsidRDefault="00A77C4A" w:rsidP="00F2522F">
            <w:pPr>
              <w:tabs>
                <w:tab w:val="left" w:pos="0"/>
              </w:tabs>
              <w:spacing w:line="360" w:lineRule="auto"/>
              <w:rPr>
                <w:rFonts w:ascii="New Times Roman" w:hAnsi="New Times Roman" w:cs="Arial"/>
                <w:b/>
                <w:bCs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>V</w:t>
            </w:r>
            <w:r w:rsidR="00F2522F" w:rsidRPr="00F94C0A">
              <w:rPr>
                <w:rFonts w:ascii="New Times Roman" w:hAnsi="New Times Roman" w:cs="Arial"/>
                <w:sz w:val="18"/>
                <w:szCs w:val="18"/>
              </w:rPr>
              <w:t xml:space="preserve">alid at the time of application   </w:t>
            </w:r>
            <w:r w:rsidR="00F94C0A">
              <w:rPr>
                <w:rFonts w:ascii="New Times Roman" w:hAnsi="New Times Roman" w:cs="Arial"/>
                <w:sz w:val="18"/>
                <w:szCs w:val="18"/>
              </w:rPr>
              <w:t xml:space="preserve">      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                         </w:t>
            </w:r>
            <w:r w:rsidR="00F2522F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F2522F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F2522F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F2522F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F2522F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</w:p>
          <w:p w14:paraId="3509CA0D" w14:textId="77777777" w:rsidR="00F2522F" w:rsidRDefault="00F2522F" w:rsidP="00F2522F">
            <w:pPr>
              <w:ind w:right="-1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Name of manufacturer, trader, importer, distributor 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</w:p>
          <w:p w14:paraId="539936E1" w14:textId="77777777" w:rsidR="00F2522F" w:rsidRDefault="00F2522F" w:rsidP="00F2522F">
            <w:pPr>
              <w:ind w:right="-1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same as reflected in LTO, if not, must have </w:t>
            </w:r>
          </w:p>
          <w:p w14:paraId="37DB2DA1" w14:textId="77777777" w:rsidR="006C3424" w:rsidRPr="00F2522F" w:rsidRDefault="00F2522F" w:rsidP="00F2522F">
            <w:pPr>
              <w:ind w:right="-1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>amendment</w:t>
            </w:r>
          </w:p>
        </w:tc>
        <w:tc>
          <w:tcPr>
            <w:tcW w:w="1282" w:type="dxa"/>
          </w:tcPr>
          <w:p w14:paraId="6E7255CC" w14:textId="77777777" w:rsidR="00F2522F" w:rsidRDefault="00F2522F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</w:tr>
      <w:tr w:rsidR="00F2522F" w14:paraId="433FF939" w14:textId="77777777" w:rsidTr="00F2522F">
        <w:tc>
          <w:tcPr>
            <w:tcW w:w="2686" w:type="dxa"/>
          </w:tcPr>
          <w:p w14:paraId="7BDCA44A" w14:textId="77777777" w:rsidR="006C3424" w:rsidRPr="006C3424" w:rsidRDefault="006C3424" w:rsidP="006C3424">
            <w:pPr>
              <w:pStyle w:val="ListParagraph"/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5A97B2CD" w14:textId="77777777" w:rsidR="00F2522F" w:rsidRPr="00876126" w:rsidRDefault="00F2522F" w:rsidP="00F94C0A">
            <w:pPr>
              <w:pStyle w:val="ListParagraph"/>
              <w:numPr>
                <w:ilvl w:val="0"/>
                <w:numId w:val="2"/>
              </w:numPr>
              <w:tabs>
                <w:tab w:val="left" w:pos="0"/>
              </w:tabs>
              <w:spacing w:line="276" w:lineRule="auto"/>
              <w:ind w:left="454" w:hanging="407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>License to Operate (LTO)</w:t>
            </w:r>
            <w:r w:rsidR="00F94C0A">
              <w:rPr>
                <w:rFonts w:ascii="New Times Roman" w:hAnsi="New Times Roman" w:cs="Arial"/>
                <w:sz w:val="18"/>
                <w:szCs w:val="18"/>
              </w:rPr>
              <w:t xml:space="preserve"> of Marketing Authorization Holder</w:t>
            </w:r>
            <w:r w:rsidR="00876126">
              <w:rPr>
                <w:rFonts w:ascii="New Times Roman" w:hAnsi="New Times Roman" w:cs="Arial"/>
                <w:sz w:val="18"/>
                <w:szCs w:val="18"/>
              </w:rPr>
              <w:t xml:space="preserve"> (MAH)</w:t>
            </w:r>
          </w:p>
          <w:p w14:paraId="08B34F7F" w14:textId="77777777" w:rsidR="00876126" w:rsidRPr="00F2522F" w:rsidRDefault="00876126" w:rsidP="00876126">
            <w:pPr>
              <w:pStyle w:val="ListParagraph"/>
              <w:tabs>
                <w:tab w:val="left" w:pos="0"/>
              </w:tabs>
              <w:spacing w:line="276" w:lineRule="auto"/>
              <w:ind w:left="454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  <w:tc>
          <w:tcPr>
            <w:tcW w:w="1391" w:type="dxa"/>
          </w:tcPr>
          <w:p w14:paraId="61FD79A0" w14:textId="77777777" w:rsidR="006C3424" w:rsidRDefault="006C3424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>
              <w:rPr>
                <w:rFonts w:ascii="New Times Roman" w:hAnsi="New Times Roman" w:cs="Arial"/>
                <w:b/>
                <w:bCs/>
                <w:sz w:val="20"/>
                <w:szCs w:val="20"/>
              </w:rPr>
              <w:t xml:space="preserve">           </w:t>
            </w:r>
          </w:p>
          <w:p w14:paraId="542FDBB2" w14:textId="77777777" w:rsidR="006C3424" w:rsidRDefault="006C3424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>
              <w:rPr>
                <w:rFonts w:ascii="New Times Roman" w:hAnsi="New Times Roman" w:cs="Arial"/>
                <w:b/>
                <w:bCs/>
                <w:sz w:val="20"/>
                <w:szCs w:val="20"/>
              </w:rPr>
              <w:t xml:space="preserve">           </w:t>
            </w:r>
          </w:p>
          <w:p w14:paraId="4B0C1D12" w14:textId="77777777" w:rsidR="00F2522F" w:rsidRDefault="006A198F" w:rsidP="00F94C0A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>
              <w:rPr>
                <w:rFonts w:ascii="New Times Roman" w:hAnsi="New Times Roman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87" w:type="dxa"/>
          </w:tcPr>
          <w:p w14:paraId="2AC41A7A" w14:textId="77777777" w:rsidR="00F94C0A" w:rsidRDefault="00F94C0A" w:rsidP="006C3424">
            <w:pPr>
              <w:ind w:hanging="17"/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4038731E" w14:textId="77777777" w:rsidR="00F94C0A" w:rsidRDefault="00CC2670" w:rsidP="00CC2670">
            <w:pPr>
              <w:ind w:hanging="17"/>
              <w:rPr>
                <w:rFonts w:ascii="New Times Roman" w:hAnsi="New Times Roman" w:cs="Arial"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 xml:space="preserve">True Copy </w:t>
            </w:r>
            <w:r w:rsidR="00426B2F">
              <w:rPr>
                <w:rFonts w:ascii="New Times Roman" w:hAnsi="New Times Roman" w:cs="Arial"/>
                <w:sz w:val="18"/>
                <w:szCs w:val="18"/>
              </w:rPr>
              <w:t xml:space="preserve">                                                                     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                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                         </w:t>
            </w:r>
            <w:r w:rsidR="00A77C4A">
              <w:rPr>
                <w:rFonts w:ascii="New Times Roman" w:hAnsi="New Times Roman" w:cs="Arial"/>
                <w:sz w:val="18"/>
                <w:szCs w:val="18"/>
              </w:rPr>
              <w:t xml:space="preserve">                                              </w:t>
            </w:r>
            <w:r w:rsidR="00F94C0A">
              <w:rPr>
                <w:rFonts w:ascii="New Times Roman" w:hAnsi="New Times Roman" w:cs="Arial"/>
                <w:sz w:val="18"/>
                <w:szCs w:val="18"/>
              </w:rPr>
              <w:t xml:space="preserve">                       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 </w:t>
            </w:r>
          </w:p>
          <w:p w14:paraId="50A51399" w14:textId="77777777" w:rsidR="00F94C0A" w:rsidRDefault="00F94C0A" w:rsidP="006C3424">
            <w:pPr>
              <w:ind w:hanging="17"/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67EDBC48" w14:textId="77777777" w:rsidR="006C3424" w:rsidRPr="00F05C9E" w:rsidRDefault="00F94C0A" w:rsidP="006C3424">
            <w:pPr>
              <w:ind w:hanging="17"/>
              <w:jc w:val="both"/>
              <w:rPr>
                <w:rFonts w:ascii="New Times Roman" w:hAnsi="New Times Roman" w:cs="Arial"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>Valid</w:t>
            </w:r>
            <w:r w:rsidR="006C3424" w:rsidRPr="00F05C9E">
              <w:rPr>
                <w:rFonts w:ascii="New Times Roman" w:hAnsi="New Times Roman" w:cs="Arial"/>
                <w:sz w:val="18"/>
                <w:szCs w:val="18"/>
              </w:rPr>
              <w:t xml:space="preserve"> at the time of application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                                  </w:t>
            </w:r>
            <w:r w:rsidR="00A77C4A"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                </w:t>
            </w:r>
          </w:p>
          <w:p w14:paraId="265CFEFC" w14:textId="77777777" w:rsidR="00F2522F" w:rsidRDefault="00F94C0A" w:rsidP="00F94C0A">
            <w:pPr>
              <w:spacing w:line="200" w:lineRule="exact"/>
              <w:jc w:val="both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</w:p>
        </w:tc>
        <w:tc>
          <w:tcPr>
            <w:tcW w:w="1282" w:type="dxa"/>
          </w:tcPr>
          <w:p w14:paraId="58AEC171" w14:textId="77777777" w:rsidR="00F2522F" w:rsidRDefault="00F2522F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</w:tr>
      <w:tr w:rsidR="00F2522F" w14:paraId="425CA381" w14:textId="77777777" w:rsidTr="00F2522F">
        <w:tc>
          <w:tcPr>
            <w:tcW w:w="2686" w:type="dxa"/>
          </w:tcPr>
          <w:p w14:paraId="0848CC23" w14:textId="77777777" w:rsidR="006C3424" w:rsidRDefault="006C3424" w:rsidP="006C3424">
            <w:pPr>
              <w:pStyle w:val="ListParagraph"/>
              <w:jc w:val="both"/>
              <w:rPr>
                <w:rFonts w:ascii="New Times Roman" w:hAnsi="New Times Roman" w:cs="Arial"/>
                <w:bCs/>
                <w:sz w:val="18"/>
                <w:szCs w:val="18"/>
              </w:rPr>
            </w:pPr>
          </w:p>
          <w:p w14:paraId="6BCC18AE" w14:textId="77777777" w:rsidR="006C3424" w:rsidRPr="00F05C9E" w:rsidRDefault="006C3424" w:rsidP="00F94C0A">
            <w:pPr>
              <w:pStyle w:val="ListParagraph"/>
              <w:numPr>
                <w:ilvl w:val="0"/>
                <w:numId w:val="2"/>
              </w:numPr>
              <w:ind w:left="454"/>
              <w:jc w:val="both"/>
              <w:rPr>
                <w:rFonts w:ascii="New Times Roman" w:hAnsi="New Times Roman" w:cs="Arial"/>
                <w:bCs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bCs/>
                <w:sz w:val="18"/>
                <w:szCs w:val="18"/>
              </w:rPr>
              <w:t>Summary Lot Protocol/ In- process control and testing results (in the absence of summary lot protocol)</w:t>
            </w:r>
          </w:p>
          <w:p w14:paraId="0FDBAD5F" w14:textId="77777777" w:rsidR="00F2522F" w:rsidRPr="006C3424" w:rsidRDefault="00F2522F" w:rsidP="006C3424">
            <w:pPr>
              <w:pStyle w:val="ListParagraph"/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  <w:tc>
          <w:tcPr>
            <w:tcW w:w="1391" w:type="dxa"/>
          </w:tcPr>
          <w:p w14:paraId="7996C730" w14:textId="77777777" w:rsidR="006C3424" w:rsidRDefault="006C3424" w:rsidP="006C3424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286466B0" w14:textId="77777777" w:rsidR="00F94C0A" w:rsidRDefault="00F94C0A" w:rsidP="006C3424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2EC4374B" w14:textId="77777777" w:rsidR="00F94C0A" w:rsidRDefault="00F94C0A" w:rsidP="006C3424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388A0B6B" w14:textId="77777777" w:rsidR="00F2522F" w:rsidRDefault="006C3424" w:rsidP="006C3424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>
              <w:rPr>
                <w:rFonts w:ascii="New Times Roman" w:hAnsi="New Times Roman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87" w:type="dxa"/>
          </w:tcPr>
          <w:p w14:paraId="22E4D32D" w14:textId="77777777" w:rsidR="006C3424" w:rsidRDefault="006C3424" w:rsidP="006C3424">
            <w:pPr>
              <w:tabs>
                <w:tab w:val="left" w:pos="4148"/>
              </w:tabs>
              <w:ind w:right="-44"/>
              <w:rPr>
                <w:rFonts w:ascii="New Times Roman" w:hAnsi="New Times Roman" w:cs="Arial"/>
                <w:sz w:val="18"/>
                <w:szCs w:val="18"/>
              </w:rPr>
            </w:pPr>
          </w:p>
          <w:p w14:paraId="3F862DE1" w14:textId="77777777" w:rsidR="006C3424" w:rsidRPr="00F05C9E" w:rsidRDefault="006C3424" w:rsidP="006C3424">
            <w:pPr>
              <w:tabs>
                <w:tab w:val="left" w:pos="4148"/>
              </w:tabs>
              <w:ind w:right="-44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SLP Template (Hard and soft </w:t>
            </w:r>
            <w:proofErr w:type="gramStart"/>
            <w:r w:rsidRPr="00F05C9E">
              <w:rPr>
                <w:rFonts w:ascii="New Times Roman" w:hAnsi="New Times Roman" w:cs="Arial"/>
                <w:sz w:val="18"/>
                <w:szCs w:val="18"/>
              </w:rPr>
              <w:t>copy)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New Times Roman" w:hAnsi="New Times Roman" w:cs="Arial"/>
                <w:sz w:val="18"/>
                <w:szCs w:val="18"/>
              </w:rPr>
              <w:t xml:space="preserve">    </w:t>
            </w:r>
            <w:r w:rsidR="007C5CF1">
              <w:rPr>
                <w:rFonts w:ascii="New Times Roman" w:hAnsi="New Times Roman" w:cs="Arial"/>
                <w:sz w:val="18"/>
                <w:szCs w:val="18"/>
              </w:rPr>
              <w:t xml:space="preserve">                       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                </w:t>
            </w:r>
          </w:p>
          <w:p w14:paraId="199AE3FC" w14:textId="77777777" w:rsidR="006C3424" w:rsidRDefault="006C3424" w:rsidP="006C3424">
            <w:pPr>
              <w:spacing w:line="180" w:lineRule="exact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>*One-time submission only</w:t>
            </w:r>
          </w:p>
          <w:p w14:paraId="66290CD1" w14:textId="77777777" w:rsidR="006C3424" w:rsidRDefault="006C3424" w:rsidP="006C3424">
            <w:pPr>
              <w:spacing w:line="180" w:lineRule="exact"/>
              <w:rPr>
                <w:rFonts w:ascii="New Times Roman" w:hAnsi="New Times Roman" w:cs="Arial"/>
                <w:sz w:val="18"/>
                <w:szCs w:val="18"/>
              </w:rPr>
            </w:pPr>
          </w:p>
          <w:p w14:paraId="4FDD98B3" w14:textId="77777777" w:rsidR="006C3424" w:rsidRDefault="00426B2F" w:rsidP="006C3424">
            <w:pPr>
              <w:spacing w:line="180" w:lineRule="exact"/>
              <w:rPr>
                <w:rFonts w:ascii="New Times Roman" w:hAnsi="New Times Roman" w:cs="Arial"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 xml:space="preserve">Original / True Copy           </w:t>
            </w:r>
            <w:r w:rsidR="00A77C4A">
              <w:rPr>
                <w:rFonts w:ascii="New Times Roman" w:hAnsi="New Times Roman" w:cs="Arial"/>
                <w:sz w:val="18"/>
                <w:szCs w:val="18"/>
              </w:rPr>
              <w:t xml:space="preserve">                                     </w:t>
            </w:r>
            <w:r w:rsidR="006C3424" w:rsidRPr="00F05C9E">
              <w:rPr>
                <w:rFonts w:ascii="New Times Roman" w:hAnsi="New Times Roman" w:cs="Arial"/>
                <w:sz w:val="18"/>
                <w:szCs w:val="18"/>
              </w:rPr>
              <w:t xml:space="preserve">    </w:t>
            </w:r>
            <w:r w:rsidR="00CC2670">
              <w:rPr>
                <w:rFonts w:ascii="New Times Roman" w:hAnsi="New Times Roman" w:cs="Arial"/>
                <w:sz w:val="18"/>
                <w:szCs w:val="18"/>
              </w:rPr>
              <w:t xml:space="preserve">   </w:t>
            </w:r>
            <w:r w:rsidR="006C3424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6C3424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6C3424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6C3424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6C3424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6C3424" w:rsidRPr="00F05C9E">
              <w:rPr>
                <w:rFonts w:ascii="New Times Roman" w:hAnsi="New Times Roman" w:cs="Arial"/>
                <w:sz w:val="18"/>
                <w:szCs w:val="18"/>
              </w:rPr>
              <w:t xml:space="preserve">                  </w:t>
            </w:r>
          </w:p>
          <w:p w14:paraId="0337DEA7" w14:textId="77777777" w:rsidR="00F94C0A" w:rsidRDefault="00F94C0A" w:rsidP="006C3424">
            <w:pPr>
              <w:spacing w:line="180" w:lineRule="exact"/>
              <w:rPr>
                <w:rFonts w:ascii="New Times Roman" w:hAnsi="New Times Roman" w:cs="Arial"/>
                <w:bCs/>
                <w:sz w:val="18"/>
                <w:szCs w:val="18"/>
              </w:rPr>
            </w:pPr>
          </w:p>
          <w:p w14:paraId="1165550F" w14:textId="77777777" w:rsidR="006C3424" w:rsidRDefault="00F94C0A" w:rsidP="006C3424">
            <w:pPr>
              <w:spacing w:line="180" w:lineRule="exact"/>
              <w:rPr>
                <w:rFonts w:ascii="New Times Roman" w:hAnsi="New Times Roman" w:cs="Arial"/>
                <w:bCs/>
                <w:sz w:val="18"/>
                <w:szCs w:val="18"/>
              </w:rPr>
            </w:pPr>
            <w:proofErr w:type="spellStart"/>
            <w:r>
              <w:rPr>
                <w:rFonts w:ascii="New Times Roman" w:hAnsi="New Times Roman" w:cs="Arial"/>
                <w:bCs/>
                <w:sz w:val="18"/>
                <w:szCs w:val="18"/>
              </w:rPr>
              <w:t>Manufcturing</w:t>
            </w:r>
            <w:proofErr w:type="spellEnd"/>
            <w:r>
              <w:rPr>
                <w:rFonts w:ascii="New Times Roman" w:hAnsi="New Times Roman" w:cs="Arial"/>
                <w:bCs/>
                <w:sz w:val="18"/>
                <w:szCs w:val="18"/>
              </w:rPr>
              <w:t xml:space="preserve"> Process / </w:t>
            </w:r>
            <w:r w:rsidR="006C3424" w:rsidRPr="00F05C9E">
              <w:rPr>
                <w:rFonts w:ascii="New Times Roman" w:hAnsi="New Times Roman" w:cs="Arial"/>
                <w:bCs/>
                <w:sz w:val="18"/>
                <w:szCs w:val="18"/>
              </w:rPr>
              <w:t>Flow diagram</w:t>
            </w:r>
            <w:r>
              <w:rPr>
                <w:rFonts w:ascii="New Times Roman" w:hAnsi="New Times Roman" w:cs="Arial"/>
                <w:bCs/>
                <w:sz w:val="18"/>
                <w:szCs w:val="18"/>
              </w:rPr>
              <w:t xml:space="preserve">                         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                  </w:t>
            </w:r>
          </w:p>
          <w:p w14:paraId="777CD041" w14:textId="77777777" w:rsidR="006C3424" w:rsidRDefault="006C3424" w:rsidP="006C3424">
            <w:pPr>
              <w:spacing w:line="180" w:lineRule="exact"/>
              <w:rPr>
                <w:rFonts w:ascii="New Times Roman" w:hAnsi="New Times Roman" w:cs="Arial"/>
                <w:bCs/>
                <w:sz w:val="18"/>
                <w:szCs w:val="18"/>
              </w:rPr>
            </w:pPr>
          </w:p>
          <w:p w14:paraId="0A4E3A1D" w14:textId="77777777" w:rsidR="006C3424" w:rsidRPr="00F05C9E" w:rsidRDefault="006C3424" w:rsidP="006C3424">
            <w:pPr>
              <w:spacing w:line="180" w:lineRule="exact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bCs/>
                <w:sz w:val="18"/>
                <w:szCs w:val="18"/>
              </w:rPr>
              <w:t>Batch Numbering System</w:t>
            </w:r>
            <w:r>
              <w:rPr>
                <w:rFonts w:ascii="New Times Roman" w:hAnsi="New Times Roman" w:cs="Arial"/>
                <w:bCs/>
                <w:sz w:val="18"/>
                <w:szCs w:val="18"/>
              </w:rPr>
              <w:t xml:space="preserve">                                              </w:t>
            </w:r>
            <w:r w:rsidR="002F4A16">
              <w:rPr>
                <w:rFonts w:ascii="New Times Roman" w:hAnsi="New Times Roman" w:cs="Arial"/>
                <w:bCs/>
                <w:sz w:val="18"/>
                <w:szCs w:val="18"/>
              </w:rPr>
              <w:t xml:space="preserve">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                </w:t>
            </w:r>
          </w:p>
          <w:p w14:paraId="76181E9B" w14:textId="77777777" w:rsidR="00F2522F" w:rsidRDefault="00F2522F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  <w:tc>
          <w:tcPr>
            <w:tcW w:w="1282" w:type="dxa"/>
          </w:tcPr>
          <w:p w14:paraId="165B29BB" w14:textId="77777777" w:rsidR="00F2522F" w:rsidRDefault="00F2522F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</w:tr>
      <w:tr w:rsidR="00F2522F" w14:paraId="546B001E" w14:textId="77777777" w:rsidTr="00F2522F">
        <w:tc>
          <w:tcPr>
            <w:tcW w:w="2686" w:type="dxa"/>
          </w:tcPr>
          <w:p w14:paraId="76F96B05" w14:textId="77777777" w:rsidR="006C3424" w:rsidRDefault="006C3424" w:rsidP="006C3424">
            <w:pPr>
              <w:suppressAutoHyphens/>
              <w:ind w:left="720"/>
              <w:rPr>
                <w:rFonts w:ascii="New Times Roman" w:hAnsi="New Times Roman" w:cs="Arial"/>
                <w:sz w:val="18"/>
                <w:szCs w:val="18"/>
              </w:rPr>
            </w:pPr>
          </w:p>
          <w:p w14:paraId="598B92E1" w14:textId="77777777" w:rsidR="006C3424" w:rsidRPr="00F05C9E" w:rsidRDefault="006C3424" w:rsidP="00F94C0A">
            <w:pPr>
              <w:numPr>
                <w:ilvl w:val="0"/>
                <w:numId w:val="2"/>
              </w:numPr>
              <w:suppressAutoHyphens/>
              <w:ind w:left="454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>Certificate of Analysis (CA) of Finished Product and Diluent (if applicable)</w:t>
            </w:r>
          </w:p>
          <w:p w14:paraId="5A8EA983" w14:textId="77777777" w:rsidR="00F2522F" w:rsidRPr="006C3424" w:rsidRDefault="00F2522F" w:rsidP="006C3424">
            <w:pPr>
              <w:pStyle w:val="ListParagraph"/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  <w:tc>
          <w:tcPr>
            <w:tcW w:w="1391" w:type="dxa"/>
          </w:tcPr>
          <w:p w14:paraId="2E09F662" w14:textId="77777777" w:rsidR="00D66B4F" w:rsidRDefault="00D66B4F" w:rsidP="006C3424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4F3DE7BD" w14:textId="77777777" w:rsidR="00D66B4F" w:rsidRDefault="00D66B4F" w:rsidP="006C3424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14F02B35" w14:textId="77777777" w:rsidR="00D66B4F" w:rsidRDefault="00D66B4F" w:rsidP="006C3424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5CB65928" w14:textId="77777777" w:rsidR="00D66B4F" w:rsidRDefault="006C3424" w:rsidP="006C3424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>
              <w:rPr>
                <w:rFonts w:ascii="New Times Roman" w:hAnsi="New Times Roman" w:cs="Arial"/>
                <w:b/>
                <w:bCs/>
                <w:sz w:val="20"/>
                <w:szCs w:val="20"/>
              </w:rPr>
              <w:t>1</w:t>
            </w:r>
          </w:p>
          <w:p w14:paraId="5A87499E" w14:textId="77777777" w:rsidR="00F2522F" w:rsidRPr="00D66B4F" w:rsidRDefault="00F2522F" w:rsidP="00D66B4F">
            <w:pPr>
              <w:jc w:val="center"/>
              <w:rPr>
                <w:rFonts w:ascii="New Times Roman" w:hAnsi="New Times Roman" w:cs="Arial"/>
                <w:sz w:val="20"/>
                <w:szCs w:val="20"/>
              </w:rPr>
            </w:pPr>
          </w:p>
        </w:tc>
        <w:tc>
          <w:tcPr>
            <w:tcW w:w="5387" w:type="dxa"/>
          </w:tcPr>
          <w:p w14:paraId="1320166E" w14:textId="77777777" w:rsidR="00F94C0A" w:rsidRDefault="00F94C0A" w:rsidP="00F94C0A">
            <w:pPr>
              <w:spacing w:line="180" w:lineRule="exact"/>
              <w:rPr>
                <w:rFonts w:ascii="New Times Roman" w:hAnsi="New Times Roman" w:cs="Arial"/>
                <w:sz w:val="18"/>
                <w:szCs w:val="18"/>
              </w:rPr>
            </w:pPr>
          </w:p>
          <w:p w14:paraId="5109403E" w14:textId="77777777" w:rsidR="006C3424" w:rsidRDefault="00426B2F" w:rsidP="00F94C0A">
            <w:pPr>
              <w:tabs>
                <w:tab w:val="left" w:pos="3832"/>
                <w:tab w:val="left" w:pos="3904"/>
              </w:tabs>
              <w:ind w:right="162"/>
              <w:rPr>
                <w:rFonts w:ascii="New Times Roman" w:hAnsi="New Times Roman" w:cs="Arial"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 xml:space="preserve">Original / True Copy             </w:t>
            </w:r>
            <w:r w:rsidR="00CC2670">
              <w:rPr>
                <w:rFonts w:ascii="New Times Roman" w:hAnsi="New Times Roman" w:cs="Arial"/>
                <w:sz w:val="18"/>
                <w:szCs w:val="18"/>
              </w:rPr>
              <w:t xml:space="preserve">                                    </w:t>
            </w:r>
            <w:r w:rsidR="00CC2670" w:rsidRPr="00F05C9E">
              <w:rPr>
                <w:rFonts w:ascii="New Times Roman" w:hAnsi="New Times Roman" w:cs="Arial"/>
                <w:sz w:val="18"/>
                <w:szCs w:val="18"/>
              </w:rPr>
              <w:t xml:space="preserve">    </w:t>
            </w:r>
            <w:r w:rsidR="00CC2670">
              <w:rPr>
                <w:rFonts w:ascii="New Times Roman" w:hAnsi="New Times Roman" w:cs="Arial"/>
                <w:sz w:val="18"/>
                <w:szCs w:val="18"/>
              </w:rPr>
              <w:t xml:space="preserve">  </w:t>
            </w:r>
            <w:r w:rsidR="006C3424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6C3424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6C3424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6C3424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6C3424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6C3424" w:rsidRPr="00F05C9E">
              <w:rPr>
                <w:rFonts w:ascii="New Times Roman" w:hAnsi="New Times Roman" w:cs="Arial"/>
                <w:sz w:val="18"/>
                <w:szCs w:val="18"/>
              </w:rPr>
              <w:t xml:space="preserve">                </w:t>
            </w:r>
          </w:p>
          <w:p w14:paraId="6AF272E5" w14:textId="77777777" w:rsidR="006C3424" w:rsidRDefault="006C3424" w:rsidP="006C3424">
            <w:pPr>
              <w:tabs>
                <w:tab w:val="left" w:pos="3832"/>
                <w:tab w:val="left" w:pos="3904"/>
              </w:tabs>
              <w:ind w:right="162"/>
              <w:rPr>
                <w:rFonts w:ascii="New Times Roman" w:hAnsi="New Times Roman" w:cs="Arial"/>
                <w:sz w:val="18"/>
                <w:szCs w:val="18"/>
              </w:rPr>
            </w:pPr>
          </w:p>
          <w:p w14:paraId="722EBC5D" w14:textId="77777777" w:rsidR="006C3424" w:rsidRDefault="006C3424" w:rsidP="006C3424">
            <w:pPr>
              <w:tabs>
                <w:tab w:val="left" w:pos="3832"/>
                <w:tab w:val="left" w:pos="3904"/>
              </w:tabs>
              <w:ind w:right="162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Duly signed and dated bearing the same lot/ 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         </w:t>
            </w:r>
            <w:r w:rsidR="007C5CF1"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  <w:r w:rsidR="00A77C4A"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                </w:t>
            </w:r>
          </w:p>
          <w:p w14:paraId="05FD41B0" w14:textId="77777777" w:rsidR="006C3424" w:rsidRDefault="006C3424" w:rsidP="006C3424">
            <w:pPr>
              <w:tabs>
                <w:tab w:val="left" w:pos="3832"/>
                <w:tab w:val="left" w:pos="3904"/>
              </w:tabs>
              <w:ind w:right="162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>batch number as the sample submitted</w:t>
            </w:r>
          </w:p>
          <w:p w14:paraId="5FCDA0D4" w14:textId="77777777" w:rsidR="006C3424" w:rsidRDefault="006C3424" w:rsidP="006C3424">
            <w:pPr>
              <w:tabs>
                <w:tab w:val="left" w:pos="3832"/>
                <w:tab w:val="left" w:pos="3904"/>
              </w:tabs>
              <w:ind w:right="162"/>
              <w:rPr>
                <w:rFonts w:ascii="New Times Roman" w:hAnsi="New Times Roman" w:cs="Arial"/>
                <w:sz w:val="18"/>
                <w:szCs w:val="18"/>
              </w:rPr>
            </w:pPr>
          </w:p>
          <w:p w14:paraId="6E9FBF14" w14:textId="77777777" w:rsidR="00020BE5" w:rsidRDefault="00020BE5" w:rsidP="006C3424">
            <w:pPr>
              <w:tabs>
                <w:tab w:val="left" w:pos="3832"/>
                <w:tab w:val="left" w:pos="3904"/>
              </w:tabs>
              <w:ind w:right="162"/>
              <w:rPr>
                <w:rFonts w:ascii="New Times Roman" w:hAnsi="New Times Roman" w:cs="Arial"/>
                <w:sz w:val="18"/>
                <w:szCs w:val="18"/>
              </w:rPr>
            </w:pPr>
          </w:p>
          <w:p w14:paraId="017248D9" w14:textId="77777777" w:rsidR="006C3424" w:rsidRDefault="006C3424" w:rsidP="006C3424">
            <w:pPr>
              <w:tabs>
                <w:tab w:val="left" w:pos="3832"/>
                <w:tab w:val="left" w:pos="3904"/>
              </w:tabs>
              <w:ind w:right="162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lastRenderedPageBreak/>
              <w:t>With complete test results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                                       </w:t>
            </w:r>
            <w:r w:rsidR="00A77C4A"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                </w:t>
            </w:r>
          </w:p>
          <w:p w14:paraId="18615393" w14:textId="77777777" w:rsidR="006C3424" w:rsidRDefault="006C3424" w:rsidP="006C3424">
            <w:pPr>
              <w:tabs>
                <w:tab w:val="left" w:pos="3832"/>
                <w:tab w:val="left" w:pos="3904"/>
              </w:tabs>
              <w:ind w:right="162"/>
              <w:rPr>
                <w:rFonts w:ascii="New Times Roman" w:hAnsi="New Times Roman" w:cs="Arial"/>
                <w:sz w:val="18"/>
                <w:szCs w:val="18"/>
              </w:rPr>
            </w:pPr>
          </w:p>
          <w:p w14:paraId="68CFDE5B" w14:textId="77777777" w:rsidR="006C3424" w:rsidRDefault="006C3424" w:rsidP="006C3424">
            <w:pPr>
              <w:tabs>
                <w:tab w:val="left" w:pos="3832"/>
                <w:tab w:val="left" w:pos="3904"/>
              </w:tabs>
              <w:ind w:right="162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No evidence of tampering / alteration of 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                </w:t>
            </w:r>
            <w:r w:rsidR="00A77C4A"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                </w:t>
            </w:r>
          </w:p>
          <w:p w14:paraId="099237FE" w14:textId="77777777" w:rsidR="00D66B4F" w:rsidRDefault="006C3424" w:rsidP="006C3424">
            <w:pPr>
              <w:tabs>
                <w:tab w:val="left" w:pos="3832"/>
                <w:tab w:val="left" w:pos="3904"/>
              </w:tabs>
              <w:ind w:right="162"/>
              <w:rPr>
                <w:rFonts w:ascii="New Times Roman" w:hAnsi="New Times Roman" w:cs="Arial"/>
                <w:sz w:val="18"/>
                <w:szCs w:val="18"/>
              </w:rPr>
            </w:pPr>
            <w:proofErr w:type="gramStart"/>
            <w:r w:rsidRPr="00F05C9E">
              <w:rPr>
                <w:rFonts w:ascii="New Times Roman" w:hAnsi="New Times Roman" w:cs="Arial"/>
                <w:sz w:val="18"/>
                <w:szCs w:val="18"/>
              </w:rPr>
              <w:t>information(</w:t>
            </w:r>
            <w:proofErr w:type="gramEnd"/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erasures countersigned by an </w:t>
            </w:r>
          </w:p>
          <w:p w14:paraId="497ACEDC" w14:textId="77777777" w:rsidR="00F2522F" w:rsidRPr="00CC2670" w:rsidRDefault="006C3424" w:rsidP="00CC2670">
            <w:pPr>
              <w:tabs>
                <w:tab w:val="left" w:pos="3832"/>
                <w:tab w:val="left" w:pos="3904"/>
              </w:tabs>
              <w:ind w:right="162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>authorized signatory)</w:t>
            </w:r>
          </w:p>
        </w:tc>
        <w:tc>
          <w:tcPr>
            <w:tcW w:w="1282" w:type="dxa"/>
          </w:tcPr>
          <w:p w14:paraId="075EA19F" w14:textId="77777777" w:rsidR="00F2522F" w:rsidRDefault="00F2522F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</w:tr>
      <w:tr w:rsidR="00F2522F" w14:paraId="3630D99B" w14:textId="77777777" w:rsidTr="00F2522F">
        <w:tc>
          <w:tcPr>
            <w:tcW w:w="2686" w:type="dxa"/>
          </w:tcPr>
          <w:p w14:paraId="27F050F2" w14:textId="77777777" w:rsidR="00D66B4F" w:rsidRDefault="00D66B4F" w:rsidP="00D66B4F">
            <w:pPr>
              <w:pStyle w:val="ListParagraph"/>
              <w:jc w:val="both"/>
              <w:rPr>
                <w:rFonts w:ascii="New Times Roman" w:hAnsi="New Times Roman" w:cs="Arial"/>
                <w:bCs/>
                <w:sz w:val="18"/>
                <w:szCs w:val="18"/>
              </w:rPr>
            </w:pPr>
          </w:p>
          <w:p w14:paraId="495E29C8" w14:textId="77777777" w:rsidR="00D66B4F" w:rsidRPr="00F05C9E" w:rsidRDefault="00D66B4F" w:rsidP="00F94C0A">
            <w:pPr>
              <w:pStyle w:val="ListParagraph"/>
              <w:numPr>
                <w:ilvl w:val="0"/>
                <w:numId w:val="2"/>
              </w:numPr>
              <w:ind w:left="454"/>
              <w:jc w:val="both"/>
              <w:rPr>
                <w:rFonts w:ascii="New Times Roman" w:hAnsi="New Times Roman" w:cs="Arial"/>
                <w:bCs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bCs/>
                <w:sz w:val="18"/>
                <w:szCs w:val="18"/>
              </w:rPr>
              <w:t xml:space="preserve">NRA/NCL Batch Release Certificate </w:t>
            </w:r>
          </w:p>
          <w:p w14:paraId="3C75BDA4" w14:textId="77777777" w:rsidR="00876126" w:rsidRPr="00CC2670" w:rsidRDefault="00D66B4F" w:rsidP="00CC2670">
            <w:pPr>
              <w:pStyle w:val="ListParagraph"/>
              <w:tabs>
                <w:tab w:val="left" w:pos="0"/>
              </w:tabs>
              <w:spacing w:line="276" w:lineRule="auto"/>
              <w:ind w:left="454"/>
              <w:rPr>
                <w:rFonts w:ascii="New Times Roman" w:hAnsi="New Times Roman" w:cs="Arial"/>
                <w:bCs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bCs/>
                <w:sz w:val="18"/>
                <w:szCs w:val="18"/>
              </w:rPr>
              <w:t>(In case of batch release exemption, letter of exemption from the NRA/ NCL or state article indicating the product is batch release exempted)</w:t>
            </w:r>
          </w:p>
        </w:tc>
        <w:tc>
          <w:tcPr>
            <w:tcW w:w="1391" w:type="dxa"/>
          </w:tcPr>
          <w:p w14:paraId="0BF90A35" w14:textId="77777777" w:rsidR="00D66B4F" w:rsidRDefault="00D66B4F" w:rsidP="00D66B4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6C094D9F" w14:textId="77777777" w:rsidR="00D66B4F" w:rsidRDefault="00D66B4F" w:rsidP="00D66B4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3BF3B9B5" w14:textId="77777777" w:rsidR="00F2522F" w:rsidRDefault="00D66B4F" w:rsidP="00D66B4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>
              <w:rPr>
                <w:rFonts w:ascii="New Times Roman" w:hAnsi="New Times Roman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87" w:type="dxa"/>
          </w:tcPr>
          <w:p w14:paraId="102832CB" w14:textId="77777777" w:rsidR="00D66B4F" w:rsidRDefault="00D66B4F" w:rsidP="00D66B4F">
            <w:pPr>
              <w:ind w:right="51"/>
              <w:rPr>
                <w:rFonts w:ascii="New Times Roman" w:hAnsi="New Times Roman" w:cs="Arial"/>
                <w:sz w:val="18"/>
                <w:szCs w:val="18"/>
              </w:rPr>
            </w:pPr>
          </w:p>
          <w:p w14:paraId="713147A5" w14:textId="77777777" w:rsidR="00F94C0A" w:rsidRDefault="00F94C0A" w:rsidP="00F94C0A">
            <w:pPr>
              <w:spacing w:line="180" w:lineRule="exact"/>
              <w:rPr>
                <w:rFonts w:ascii="New Times Roman" w:hAnsi="New Times Roman" w:cs="Arial"/>
                <w:sz w:val="18"/>
                <w:szCs w:val="18"/>
              </w:rPr>
            </w:pPr>
          </w:p>
          <w:p w14:paraId="0A968419" w14:textId="77777777" w:rsidR="00D66B4F" w:rsidRDefault="00426B2F" w:rsidP="00F94C0A">
            <w:pPr>
              <w:ind w:right="51"/>
              <w:rPr>
                <w:rFonts w:ascii="New Times Roman" w:hAnsi="New Times Roman" w:cs="Arial"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>Original /</w:t>
            </w:r>
            <w:r w:rsidR="00A77C4A">
              <w:rPr>
                <w:rFonts w:ascii="New Times Roman" w:hAnsi="New Times Roman" w:cs="Arial"/>
                <w:sz w:val="18"/>
                <w:szCs w:val="18"/>
              </w:rPr>
              <w:t xml:space="preserve"> True </w:t>
            </w:r>
            <w:r w:rsidR="00F94C0A" w:rsidRPr="00F05C9E">
              <w:rPr>
                <w:rFonts w:ascii="New Times Roman" w:hAnsi="New Times Roman" w:cs="Arial"/>
                <w:sz w:val="18"/>
                <w:szCs w:val="18"/>
              </w:rPr>
              <w:t>Copy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     </w:t>
            </w:r>
            <w:r w:rsidR="00F94C0A" w:rsidRPr="00F05C9E">
              <w:rPr>
                <w:rFonts w:ascii="New Times Roman" w:hAnsi="New Times Roman" w:cs="Arial"/>
                <w:sz w:val="18"/>
                <w:szCs w:val="18"/>
              </w:rPr>
              <w:t xml:space="preserve">   </w:t>
            </w:r>
            <w:r w:rsidR="00F94C0A">
              <w:rPr>
                <w:rFonts w:ascii="New Times Roman" w:hAnsi="New Times Roman" w:cs="Arial"/>
                <w:sz w:val="18"/>
                <w:szCs w:val="18"/>
              </w:rPr>
              <w:t xml:space="preserve">                                     </w:t>
            </w:r>
            <w:r w:rsidR="00A77C4A">
              <w:rPr>
                <w:rFonts w:ascii="New Times Roman" w:hAnsi="New Times Roman" w:cs="Arial"/>
                <w:sz w:val="18"/>
                <w:szCs w:val="18"/>
              </w:rPr>
              <w:t xml:space="preserve">     </w:t>
            </w:r>
            <w:r w:rsidR="00D66B4F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D66B4F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D66B4F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D66B4F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D66B4F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D66B4F" w:rsidRPr="00F05C9E">
              <w:rPr>
                <w:rFonts w:ascii="New Times Roman" w:hAnsi="New Times Roman" w:cs="Arial"/>
                <w:sz w:val="18"/>
                <w:szCs w:val="18"/>
              </w:rPr>
              <w:t xml:space="preserve">                </w:t>
            </w:r>
          </w:p>
          <w:p w14:paraId="4B567000" w14:textId="77777777" w:rsidR="00D66B4F" w:rsidRDefault="00D66B4F" w:rsidP="00D66B4F">
            <w:pPr>
              <w:ind w:right="51"/>
              <w:rPr>
                <w:rFonts w:ascii="New Times Roman" w:hAnsi="New Times Roman" w:cs="Arial"/>
                <w:sz w:val="18"/>
                <w:szCs w:val="18"/>
              </w:rPr>
            </w:pPr>
          </w:p>
          <w:p w14:paraId="4E137D53" w14:textId="77777777" w:rsidR="00D66B4F" w:rsidRDefault="00D66B4F" w:rsidP="00D66B4F">
            <w:pPr>
              <w:ind w:right="51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Lot/batch no. and expiration date indicated  </w:t>
            </w:r>
            <w:r w:rsidR="007C5CF1">
              <w:rPr>
                <w:rFonts w:ascii="New Times Roman" w:hAnsi="New Times Roman" w:cs="Arial"/>
                <w:sz w:val="18"/>
                <w:szCs w:val="18"/>
              </w:rPr>
              <w:t xml:space="preserve">                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  <w:r w:rsidR="00A77C4A">
              <w:rPr>
                <w:rFonts w:ascii="New Times Roman" w:hAnsi="New Times Roman" w:cs="Arial"/>
                <w:sz w:val="18"/>
                <w:szCs w:val="18"/>
              </w:rPr>
              <w:t xml:space="preserve">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                </w:t>
            </w:r>
          </w:p>
          <w:p w14:paraId="5CBBC460" w14:textId="77777777" w:rsidR="00D66B4F" w:rsidRPr="00F05C9E" w:rsidRDefault="00D66B4F" w:rsidP="00D66B4F">
            <w:pPr>
              <w:ind w:right="51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>same as on the representative sample</w:t>
            </w:r>
          </w:p>
          <w:p w14:paraId="2A696DF1" w14:textId="77777777" w:rsidR="00F2522F" w:rsidRDefault="00F2522F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  <w:tc>
          <w:tcPr>
            <w:tcW w:w="1282" w:type="dxa"/>
          </w:tcPr>
          <w:p w14:paraId="29AB92F0" w14:textId="77777777" w:rsidR="00F2522F" w:rsidRDefault="00F2522F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</w:tr>
      <w:tr w:rsidR="00D66B4F" w14:paraId="76B73297" w14:textId="77777777" w:rsidTr="00D66B4F">
        <w:trPr>
          <w:trHeight w:val="1257"/>
        </w:trPr>
        <w:tc>
          <w:tcPr>
            <w:tcW w:w="2686" w:type="dxa"/>
            <w:vMerge w:val="restart"/>
          </w:tcPr>
          <w:p w14:paraId="0B18CFAD" w14:textId="77777777" w:rsidR="00D66B4F" w:rsidRPr="00F05C9E" w:rsidRDefault="00D66B4F" w:rsidP="00D66B4F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51E3D472" w14:textId="77777777" w:rsidR="00D66B4F" w:rsidRPr="00F05C9E" w:rsidRDefault="00D66B4F" w:rsidP="00F94C0A">
            <w:pPr>
              <w:numPr>
                <w:ilvl w:val="0"/>
                <w:numId w:val="2"/>
              </w:numPr>
              <w:suppressAutoHyphens/>
              <w:ind w:left="454"/>
              <w:jc w:val="both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>Representative Sample</w:t>
            </w:r>
          </w:p>
          <w:p w14:paraId="2C5A06E3" w14:textId="77777777" w:rsidR="00D66B4F" w:rsidRPr="00D66B4F" w:rsidRDefault="00D66B4F" w:rsidP="00D66B4F">
            <w:pPr>
              <w:pStyle w:val="ListParagraph"/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  <w:tc>
          <w:tcPr>
            <w:tcW w:w="1391" w:type="dxa"/>
          </w:tcPr>
          <w:p w14:paraId="14C6F468" w14:textId="77777777" w:rsidR="00D66B4F" w:rsidRDefault="00D66B4F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2F9AE744" w14:textId="77777777" w:rsidR="00D66B4F" w:rsidRDefault="00D66B4F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64A6D8FE" w14:textId="77777777" w:rsidR="00D66B4F" w:rsidRDefault="00D66B4F" w:rsidP="00D66B4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6FDF7870" w14:textId="77777777" w:rsidR="00D66B4F" w:rsidRDefault="00D66B4F" w:rsidP="00D66B4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>
              <w:rPr>
                <w:rFonts w:ascii="New Times Roman" w:hAnsi="New Times Roman" w:cs="Arial"/>
                <w:b/>
                <w:bCs/>
                <w:sz w:val="20"/>
                <w:szCs w:val="20"/>
              </w:rPr>
              <w:t>3</w:t>
            </w:r>
          </w:p>
          <w:p w14:paraId="6B1C5DAA" w14:textId="77777777" w:rsidR="00D66B4F" w:rsidRDefault="00D66B4F" w:rsidP="00D66B4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3A424210" w14:textId="77777777" w:rsidR="00D66B4F" w:rsidRDefault="00D66B4F" w:rsidP="00D66B4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1AED2AAB" w14:textId="77777777" w:rsidR="00876126" w:rsidRDefault="00876126" w:rsidP="00D66B4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178AA735" w14:textId="77777777" w:rsidR="00876126" w:rsidRDefault="00876126" w:rsidP="00D66B4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  <w:tc>
          <w:tcPr>
            <w:tcW w:w="5387" w:type="dxa"/>
            <w:vMerge w:val="restart"/>
          </w:tcPr>
          <w:p w14:paraId="3D3D61DD" w14:textId="77777777" w:rsidR="00D66B4F" w:rsidRPr="00F05C9E" w:rsidRDefault="00D66B4F" w:rsidP="00D66B4F">
            <w:pPr>
              <w:tabs>
                <w:tab w:val="left" w:pos="2482"/>
              </w:tabs>
              <w:ind w:right="-91"/>
              <w:rPr>
                <w:rFonts w:ascii="New Times Roman" w:hAnsi="New Times Roman" w:cs="Arial"/>
                <w:sz w:val="18"/>
                <w:szCs w:val="18"/>
              </w:rPr>
            </w:pPr>
          </w:p>
          <w:p w14:paraId="76E02B4E" w14:textId="77777777" w:rsidR="00D66B4F" w:rsidRDefault="00D66B4F" w:rsidP="00D66B4F">
            <w:pPr>
              <w:tabs>
                <w:tab w:val="left" w:pos="2482"/>
              </w:tabs>
              <w:ind w:right="-91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In commercial presentation with batch/lot number 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</w:p>
          <w:p w14:paraId="10EA4F3E" w14:textId="77777777" w:rsidR="00D66B4F" w:rsidRDefault="00D66B4F" w:rsidP="00D66B4F">
            <w:pPr>
              <w:tabs>
                <w:tab w:val="left" w:pos="2482"/>
              </w:tabs>
              <w:ind w:right="-91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the same as that of the submitted CA of the </w:t>
            </w:r>
          </w:p>
          <w:p w14:paraId="07EEB367" w14:textId="77777777" w:rsidR="00D66B4F" w:rsidRDefault="00D66B4F" w:rsidP="00D66B4F">
            <w:pPr>
              <w:tabs>
                <w:tab w:val="left" w:pos="2482"/>
              </w:tabs>
              <w:ind w:right="-91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>finished product</w:t>
            </w:r>
          </w:p>
          <w:p w14:paraId="6B651A88" w14:textId="77777777" w:rsidR="00D66B4F" w:rsidRPr="00F05C9E" w:rsidRDefault="00D66B4F" w:rsidP="00D66B4F">
            <w:pPr>
              <w:tabs>
                <w:tab w:val="left" w:pos="2482"/>
              </w:tabs>
              <w:ind w:right="-91"/>
              <w:rPr>
                <w:rFonts w:ascii="New Times Roman" w:hAnsi="New Times Roman" w:cs="Arial"/>
                <w:sz w:val="18"/>
                <w:szCs w:val="18"/>
              </w:rPr>
            </w:pPr>
          </w:p>
          <w:p w14:paraId="20B7C261" w14:textId="77777777" w:rsidR="00D66B4F" w:rsidRDefault="00D66B4F" w:rsidP="00D66B4F">
            <w:pPr>
              <w:tabs>
                <w:tab w:val="left" w:pos="4148"/>
              </w:tabs>
              <w:ind w:right="-44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Lot/batch no. and expiry date indicated on the 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      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</w:p>
          <w:p w14:paraId="44A8B72A" w14:textId="77777777" w:rsidR="00D66B4F" w:rsidRDefault="00D66B4F" w:rsidP="00D66B4F">
            <w:pPr>
              <w:tabs>
                <w:tab w:val="left" w:pos="4148"/>
              </w:tabs>
              <w:ind w:right="-44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>representative sample same as on the application form</w:t>
            </w:r>
          </w:p>
          <w:p w14:paraId="17879B61" w14:textId="77777777" w:rsidR="00D66B4F" w:rsidRPr="00F05C9E" w:rsidRDefault="00D66B4F" w:rsidP="00D66B4F">
            <w:pPr>
              <w:tabs>
                <w:tab w:val="left" w:pos="4148"/>
              </w:tabs>
              <w:ind w:right="-44"/>
              <w:rPr>
                <w:rFonts w:ascii="New Times Roman" w:hAnsi="New Times Roman" w:cs="Arial"/>
                <w:sz w:val="18"/>
                <w:szCs w:val="18"/>
              </w:rPr>
            </w:pPr>
          </w:p>
          <w:p w14:paraId="486098E7" w14:textId="77777777" w:rsidR="00D66B4F" w:rsidRDefault="00D66B4F" w:rsidP="00D66B4F">
            <w:pPr>
              <w:tabs>
                <w:tab w:val="left" w:pos="2482"/>
              </w:tabs>
              <w:ind w:right="-91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>Submitted in appropriate storage condition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            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</w:p>
          <w:p w14:paraId="3CD6A664" w14:textId="77777777" w:rsidR="00D66B4F" w:rsidRPr="00F05C9E" w:rsidRDefault="00D66B4F" w:rsidP="00D66B4F">
            <w:pPr>
              <w:tabs>
                <w:tab w:val="left" w:pos="2482"/>
              </w:tabs>
              <w:ind w:right="-91"/>
              <w:rPr>
                <w:rFonts w:ascii="New Times Roman" w:hAnsi="New Times Roman" w:cs="Arial"/>
                <w:sz w:val="18"/>
                <w:szCs w:val="18"/>
              </w:rPr>
            </w:pPr>
          </w:p>
          <w:p w14:paraId="11BA2751" w14:textId="77777777" w:rsidR="00876126" w:rsidRDefault="00876126" w:rsidP="00D66B4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sz w:val="18"/>
                <w:szCs w:val="18"/>
              </w:rPr>
            </w:pPr>
          </w:p>
          <w:p w14:paraId="2D8311DD" w14:textId="77777777" w:rsidR="00D66B4F" w:rsidRDefault="00D66B4F" w:rsidP="00D66B4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SOP for Sampling Method (SOP from </w:t>
            </w:r>
            <w:r w:rsidR="00F94C0A">
              <w:rPr>
                <w:rFonts w:ascii="New Times Roman" w:hAnsi="New Times Roman" w:cs="Arial"/>
                <w:sz w:val="18"/>
                <w:szCs w:val="18"/>
              </w:rPr>
              <w:t>MAH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</w:t>
            </w:r>
            <w:r w:rsidR="00F94C0A">
              <w:rPr>
                <w:rFonts w:ascii="New Times Roman" w:hAnsi="New Times Roman" w:cs="Arial"/>
                <w:sz w:val="18"/>
                <w:szCs w:val="18"/>
              </w:rPr>
              <w:t xml:space="preserve">            </w:t>
            </w:r>
            <w:r w:rsidR="00876126"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</w:p>
          <w:p w14:paraId="1851110C" w14:textId="77777777" w:rsidR="00D66B4F" w:rsidRDefault="00D66B4F" w:rsidP="00D66B4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that will provide evidence that random sampling </w:t>
            </w:r>
          </w:p>
          <w:p w14:paraId="7907B0F4" w14:textId="77777777" w:rsidR="00D66B4F" w:rsidRDefault="00D66B4F" w:rsidP="00D66B4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was conducted for samples that will be submitted </w:t>
            </w:r>
          </w:p>
          <w:p w14:paraId="371C784D" w14:textId="77777777" w:rsidR="00D66B4F" w:rsidRDefault="00D66B4F" w:rsidP="00D66B4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>for visual inspection)</w:t>
            </w:r>
          </w:p>
          <w:p w14:paraId="5A3FFEF5" w14:textId="77777777" w:rsidR="00876126" w:rsidRDefault="00876126" w:rsidP="00D66B4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  <w:tc>
          <w:tcPr>
            <w:tcW w:w="1282" w:type="dxa"/>
            <w:vMerge w:val="restart"/>
          </w:tcPr>
          <w:p w14:paraId="6424E6CD" w14:textId="77777777" w:rsidR="00D66B4F" w:rsidRDefault="00D66B4F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</w:tr>
      <w:tr w:rsidR="00D66B4F" w14:paraId="77DB54AF" w14:textId="77777777" w:rsidTr="00F2522F">
        <w:trPr>
          <w:trHeight w:val="1257"/>
        </w:trPr>
        <w:tc>
          <w:tcPr>
            <w:tcW w:w="2686" w:type="dxa"/>
            <w:vMerge/>
          </w:tcPr>
          <w:p w14:paraId="6D1CCF2D" w14:textId="77777777" w:rsidR="00D66B4F" w:rsidRPr="00F05C9E" w:rsidRDefault="00D66B4F" w:rsidP="00D66B4F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</w:tc>
        <w:tc>
          <w:tcPr>
            <w:tcW w:w="1391" w:type="dxa"/>
          </w:tcPr>
          <w:p w14:paraId="0544E929" w14:textId="77777777" w:rsidR="00D66B4F" w:rsidRDefault="00D66B4F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>
              <w:rPr>
                <w:rFonts w:ascii="New Times Roman" w:hAnsi="New Times Roman" w:cs="Arial"/>
                <w:b/>
                <w:bCs/>
                <w:sz w:val="20"/>
                <w:szCs w:val="20"/>
              </w:rPr>
              <w:t xml:space="preserve">           </w:t>
            </w:r>
          </w:p>
          <w:p w14:paraId="3FB18E74" w14:textId="77777777" w:rsidR="00D66B4F" w:rsidRDefault="00D66B4F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>
              <w:rPr>
                <w:rFonts w:ascii="New Times Roman" w:hAnsi="New Times Roman" w:cs="Arial"/>
                <w:b/>
                <w:bCs/>
                <w:sz w:val="20"/>
                <w:szCs w:val="20"/>
              </w:rPr>
              <w:t xml:space="preserve">           1</w:t>
            </w:r>
          </w:p>
        </w:tc>
        <w:tc>
          <w:tcPr>
            <w:tcW w:w="5387" w:type="dxa"/>
            <w:vMerge/>
          </w:tcPr>
          <w:p w14:paraId="19B2D9B3" w14:textId="77777777" w:rsidR="00D66B4F" w:rsidRPr="00F05C9E" w:rsidRDefault="00D66B4F" w:rsidP="00D66B4F">
            <w:pPr>
              <w:tabs>
                <w:tab w:val="left" w:pos="2482"/>
              </w:tabs>
              <w:ind w:right="-91"/>
              <w:rPr>
                <w:rFonts w:ascii="New Times Roman" w:hAnsi="New Times Roman" w:cs="Arial"/>
                <w:sz w:val="18"/>
                <w:szCs w:val="18"/>
              </w:rPr>
            </w:pPr>
          </w:p>
        </w:tc>
        <w:tc>
          <w:tcPr>
            <w:tcW w:w="1282" w:type="dxa"/>
            <w:vMerge/>
          </w:tcPr>
          <w:p w14:paraId="7D566E88" w14:textId="77777777" w:rsidR="00D66B4F" w:rsidRDefault="00D66B4F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</w:tr>
      <w:tr w:rsidR="00D66B4F" w14:paraId="237CB5AA" w14:textId="77777777" w:rsidTr="00B61476">
        <w:trPr>
          <w:trHeight w:val="3321"/>
        </w:trPr>
        <w:tc>
          <w:tcPr>
            <w:tcW w:w="2686" w:type="dxa"/>
            <w:vMerge w:val="restart"/>
          </w:tcPr>
          <w:p w14:paraId="344CB263" w14:textId="77777777" w:rsidR="00D66B4F" w:rsidRPr="00D66B4F" w:rsidRDefault="00D66B4F" w:rsidP="00D66B4F">
            <w:pPr>
              <w:pStyle w:val="ListParagraph"/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7D6460B2" w14:textId="77777777" w:rsidR="00D66B4F" w:rsidRPr="00D66B4F" w:rsidRDefault="00CC2670" w:rsidP="00CC2670">
            <w:pPr>
              <w:pStyle w:val="ListParagraph"/>
              <w:numPr>
                <w:ilvl w:val="0"/>
                <w:numId w:val="2"/>
              </w:numPr>
              <w:tabs>
                <w:tab w:val="left" w:pos="0"/>
              </w:tabs>
              <w:spacing w:line="276" w:lineRule="auto"/>
              <w:ind w:left="454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>Final packaging materials, primary and secondary labels (with diluent if necessary) including product inserts.</w:t>
            </w:r>
            <w:r w:rsidR="00D66B4F" w:rsidRPr="00F05C9E"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</w:p>
        </w:tc>
        <w:tc>
          <w:tcPr>
            <w:tcW w:w="1391" w:type="dxa"/>
          </w:tcPr>
          <w:p w14:paraId="0EDE799D" w14:textId="77777777" w:rsidR="00D66B4F" w:rsidRDefault="00D66B4F" w:rsidP="00D66B4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07EC33B6" w14:textId="77777777" w:rsidR="00D66B4F" w:rsidRDefault="00D66B4F" w:rsidP="00D66B4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0B887F06" w14:textId="77777777" w:rsidR="00D66B4F" w:rsidRDefault="00D66B4F" w:rsidP="00D66B4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>
              <w:rPr>
                <w:rFonts w:ascii="New Times Roman" w:hAnsi="New Times Roman" w:cs="Arial"/>
                <w:b/>
                <w:bCs/>
                <w:sz w:val="20"/>
                <w:szCs w:val="20"/>
              </w:rPr>
              <w:t>3</w:t>
            </w:r>
          </w:p>
          <w:p w14:paraId="0E7DBB9C" w14:textId="77777777" w:rsidR="00183243" w:rsidRDefault="00183243" w:rsidP="00D66B4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08930C84" w14:textId="77777777" w:rsidR="00183243" w:rsidRDefault="00183243" w:rsidP="00D66B4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0C53EA50" w14:textId="77777777" w:rsidR="00183243" w:rsidRDefault="00183243" w:rsidP="00D66B4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0A50C80C" w14:textId="77777777" w:rsidR="00183243" w:rsidRDefault="00183243" w:rsidP="00D66B4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581724B0" w14:textId="77777777" w:rsidR="00183243" w:rsidRDefault="00183243" w:rsidP="00D66B4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0AE753D9" w14:textId="77777777" w:rsidR="005E45E1" w:rsidRDefault="005E45E1" w:rsidP="00D66B4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6788727D" w14:textId="77777777" w:rsidR="00183243" w:rsidRDefault="00B61476" w:rsidP="00D66B4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>
              <w:rPr>
                <w:rFonts w:ascii="New Times Roman" w:hAnsi="New Times Roman" w:cs="Arial"/>
                <w:b/>
                <w:bCs/>
                <w:sz w:val="20"/>
                <w:szCs w:val="20"/>
              </w:rPr>
              <w:t>3</w:t>
            </w:r>
          </w:p>
          <w:p w14:paraId="789D0A43" w14:textId="77777777" w:rsidR="00183243" w:rsidRDefault="00183243" w:rsidP="00D66B4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3B9F98E9" w14:textId="77777777" w:rsidR="00183243" w:rsidRDefault="00183243" w:rsidP="00AA03F3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  <w:tc>
          <w:tcPr>
            <w:tcW w:w="5387" w:type="dxa"/>
          </w:tcPr>
          <w:p w14:paraId="74BA0420" w14:textId="77777777" w:rsidR="00876126" w:rsidRDefault="00D66B4F" w:rsidP="00D66B4F">
            <w:pPr>
              <w:spacing w:line="200" w:lineRule="exact"/>
              <w:rPr>
                <w:rFonts w:ascii="New Times Roman" w:hAnsi="New Times Roman" w:cs="Arial"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 xml:space="preserve">  </w:t>
            </w:r>
          </w:p>
          <w:p w14:paraId="1F3D2588" w14:textId="77777777" w:rsidR="00D66B4F" w:rsidRPr="00F05C9E" w:rsidRDefault="00D66B4F" w:rsidP="00D66B4F">
            <w:pPr>
              <w:spacing w:line="200" w:lineRule="exact"/>
              <w:rPr>
                <w:rFonts w:ascii="New Times Roman" w:hAnsi="New Times Roman" w:cs="Arial"/>
                <w:b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  <w:r w:rsidR="00A77C4A">
              <w:rPr>
                <w:rFonts w:ascii="New Times Roman" w:hAnsi="New Times Roman" w:cs="Arial"/>
                <w:sz w:val="18"/>
                <w:szCs w:val="18"/>
              </w:rPr>
              <w:t xml:space="preserve">  </w:t>
            </w:r>
            <w:r w:rsidRPr="00F05C9E">
              <w:rPr>
                <w:rFonts w:ascii="New Times Roman" w:hAnsi="New Times Roman" w:cs="Arial"/>
                <w:sz w:val="18"/>
                <w:szCs w:val="18"/>
              </w:rPr>
              <w:t>Primary label</w:t>
            </w:r>
            <w:r w:rsidR="00CC2670"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  <w:r w:rsidR="00CC2670" w:rsidRPr="00CC2670">
              <w:rPr>
                <w:rFonts w:ascii="New Times Roman" w:hAnsi="New Times Roman" w:cs="Arial"/>
                <w:sz w:val="14"/>
                <w:szCs w:val="18"/>
              </w:rPr>
              <w:t>(with printed details of the applied lot</w:t>
            </w:r>
            <w:r w:rsidR="00CC2670">
              <w:rPr>
                <w:rFonts w:ascii="New Times Roman" w:hAnsi="New Times Roman" w:cs="Arial"/>
                <w:sz w:val="14"/>
                <w:szCs w:val="18"/>
              </w:rPr>
              <w:t>/</w:t>
            </w:r>
            <w:proofErr w:type="gramStart"/>
            <w:r w:rsidR="00CC2670">
              <w:rPr>
                <w:rFonts w:ascii="New Times Roman" w:hAnsi="New Times Roman" w:cs="Arial"/>
                <w:sz w:val="14"/>
                <w:szCs w:val="18"/>
              </w:rPr>
              <w:t>batch</w:t>
            </w:r>
            <w:r w:rsidR="00CC2670" w:rsidRPr="00CC2670">
              <w:rPr>
                <w:rFonts w:ascii="New Times Roman" w:hAnsi="New Times Roman" w:cs="Arial"/>
                <w:sz w:val="14"/>
                <w:szCs w:val="18"/>
              </w:rPr>
              <w:t>)</w:t>
            </w:r>
            <w:r w:rsidR="00CC2670">
              <w:rPr>
                <w:rFonts w:ascii="New Times Roman" w:hAnsi="New Times Roman" w:cs="Arial"/>
                <w:sz w:val="14"/>
                <w:szCs w:val="18"/>
              </w:rPr>
              <w:t xml:space="preserve">   </w:t>
            </w:r>
            <w:proofErr w:type="gramEnd"/>
            <w:r w:rsidR="00CC2670">
              <w:rPr>
                <w:rFonts w:ascii="New Times Roman" w:hAnsi="New Times Roman" w:cs="Arial"/>
                <w:sz w:val="14"/>
                <w:szCs w:val="18"/>
              </w:rPr>
              <w:t xml:space="preserve">        </w:t>
            </w:r>
            <w:r w:rsidR="00CC2670" w:rsidRPr="00CC2670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CC2670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</w:t>
            </w:r>
            <w:r w:rsidR="00CC2670" w:rsidRPr="00CC2670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</w:t>
            </w:r>
            <w:r w:rsidR="00CC2670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</w:t>
            </w:r>
            <w:r w:rsidR="00CC2670" w:rsidRPr="00CC2670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CC2670" w:rsidRPr="00CC2670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</w:t>
            </w:r>
            <w:r w:rsidR="00CC2670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</w:t>
            </w:r>
            <w:r w:rsidR="00CC2670" w:rsidRPr="00CC2670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CC2670" w:rsidRPr="00CC2670">
              <w:rPr>
                <w:rFonts w:ascii="New Times Roman" w:hAnsi="New Times Roman" w:cs="Arial"/>
                <w:sz w:val="18"/>
                <w:szCs w:val="18"/>
              </w:rPr>
              <w:t xml:space="preserve">            </w:t>
            </w:r>
            <w:r w:rsidRPr="00CC2670">
              <w:rPr>
                <w:rFonts w:ascii="New Times Roman" w:hAnsi="New Times Roman" w:cs="Arial"/>
                <w:sz w:val="14"/>
                <w:szCs w:val="18"/>
              </w:rPr>
              <w:t xml:space="preserve">       </w:t>
            </w:r>
            <w:r w:rsidR="00CC2670" w:rsidRPr="00CC2670">
              <w:rPr>
                <w:rFonts w:ascii="New Times Roman" w:hAnsi="New Times Roman" w:cs="Arial"/>
                <w:sz w:val="14"/>
                <w:szCs w:val="18"/>
              </w:rPr>
              <w:t xml:space="preserve">                           </w:t>
            </w:r>
          </w:p>
          <w:p w14:paraId="07D58716" w14:textId="77777777" w:rsidR="00D66B4F" w:rsidRPr="00F05C9E" w:rsidRDefault="00D66B4F" w:rsidP="00D66B4F">
            <w:pPr>
              <w:spacing w:line="200" w:lineRule="exact"/>
              <w:rPr>
                <w:rFonts w:ascii="New Times Roman" w:hAnsi="New Times Roman" w:cs="Arial"/>
                <w:sz w:val="18"/>
                <w:szCs w:val="18"/>
              </w:rPr>
            </w:pPr>
          </w:p>
          <w:p w14:paraId="25ABFEB5" w14:textId="77777777" w:rsidR="00D66B4F" w:rsidRPr="00F05C9E" w:rsidRDefault="00D66B4F" w:rsidP="00D66B4F">
            <w:pPr>
              <w:spacing w:line="200" w:lineRule="exact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   Secondary label </w:t>
            </w:r>
            <w:r w:rsidR="00CC2670" w:rsidRPr="00CC2670">
              <w:rPr>
                <w:rFonts w:ascii="New Times Roman" w:hAnsi="New Times Roman" w:cs="Arial"/>
                <w:sz w:val="14"/>
                <w:szCs w:val="18"/>
              </w:rPr>
              <w:t>(with printed details of the applied lot</w:t>
            </w:r>
            <w:r w:rsidR="00CC2670">
              <w:rPr>
                <w:rFonts w:ascii="New Times Roman" w:hAnsi="New Times Roman" w:cs="Arial"/>
                <w:sz w:val="14"/>
                <w:szCs w:val="18"/>
              </w:rPr>
              <w:t>/</w:t>
            </w:r>
            <w:proofErr w:type="gramStart"/>
            <w:r w:rsidR="00CC2670">
              <w:rPr>
                <w:rFonts w:ascii="New Times Roman" w:hAnsi="New Times Roman" w:cs="Arial"/>
                <w:sz w:val="14"/>
                <w:szCs w:val="18"/>
              </w:rPr>
              <w:t>batch</w:t>
            </w:r>
            <w:r w:rsidR="00CC2670" w:rsidRPr="00CC2670">
              <w:rPr>
                <w:rFonts w:ascii="New Times Roman" w:hAnsi="New Times Roman" w:cs="Arial"/>
                <w:sz w:val="14"/>
                <w:szCs w:val="18"/>
              </w:rPr>
              <w:t>)</w:t>
            </w: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   </w:t>
            </w:r>
            <w:proofErr w:type="gramEnd"/>
            <w:r w:rsidR="00CC2670">
              <w:rPr>
                <w:rFonts w:ascii="New Times Roman" w:hAnsi="New Times Roman" w:cs="Arial"/>
                <w:sz w:val="18"/>
                <w:szCs w:val="18"/>
              </w:rPr>
              <w:t xml:space="preserve">  </w:t>
            </w:r>
            <w:r w:rsidR="00CC2670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CC2670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CC2670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CC2670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CC2670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CC2670" w:rsidRPr="00F05C9E">
              <w:rPr>
                <w:rFonts w:ascii="New Times Roman" w:hAnsi="New Times Roman" w:cs="Arial"/>
                <w:sz w:val="18"/>
                <w:szCs w:val="18"/>
              </w:rPr>
              <w:t xml:space="preserve">                      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                                                </w:t>
            </w:r>
          </w:p>
          <w:p w14:paraId="52572392" w14:textId="77777777" w:rsidR="00D66B4F" w:rsidRPr="00F05C9E" w:rsidRDefault="00D66B4F" w:rsidP="00D66B4F">
            <w:pPr>
              <w:spacing w:line="200" w:lineRule="exact"/>
              <w:rPr>
                <w:rFonts w:ascii="New Times Roman" w:hAnsi="New Times Roman" w:cs="Arial"/>
                <w:sz w:val="18"/>
                <w:szCs w:val="18"/>
              </w:rPr>
            </w:pPr>
          </w:p>
          <w:p w14:paraId="73FC6C41" w14:textId="77777777" w:rsidR="00D66B4F" w:rsidRPr="00F05C9E" w:rsidRDefault="00D66B4F" w:rsidP="00D66B4F">
            <w:pPr>
              <w:tabs>
                <w:tab w:val="left" w:pos="452"/>
              </w:tabs>
              <w:spacing w:line="200" w:lineRule="exact"/>
              <w:ind w:left="69" w:hanging="69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   Diluent </w:t>
            </w:r>
            <w:r w:rsidR="00CC2670" w:rsidRPr="00CC2670">
              <w:rPr>
                <w:rFonts w:ascii="New Times Roman" w:hAnsi="New Times Roman" w:cs="Arial"/>
                <w:sz w:val="14"/>
                <w:szCs w:val="18"/>
              </w:rPr>
              <w:t>(with</w:t>
            </w:r>
            <w:r w:rsidR="00CC2670">
              <w:rPr>
                <w:rFonts w:ascii="New Times Roman" w:hAnsi="New Times Roman" w:cs="Arial"/>
                <w:sz w:val="14"/>
                <w:szCs w:val="18"/>
              </w:rPr>
              <w:t xml:space="preserve"> printed details of the its’ </w:t>
            </w:r>
            <w:r w:rsidR="00CC2670" w:rsidRPr="00CC2670">
              <w:rPr>
                <w:rFonts w:ascii="New Times Roman" w:hAnsi="New Times Roman" w:cs="Arial"/>
                <w:sz w:val="14"/>
                <w:szCs w:val="18"/>
              </w:rPr>
              <w:t>lot</w:t>
            </w:r>
            <w:r w:rsidR="00CC2670">
              <w:rPr>
                <w:rFonts w:ascii="New Times Roman" w:hAnsi="New Times Roman" w:cs="Arial"/>
                <w:sz w:val="14"/>
                <w:szCs w:val="18"/>
              </w:rPr>
              <w:t>/</w:t>
            </w:r>
            <w:proofErr w:type="gramStart"/>
            <w:r w:rsidR="00CC2670">
              <w:rPr>
                <w:rFonts w:ascii="New Times Roman" w:hAnsi="New Times Roman" w:cs="Arial"/>
                <w:sz w:val="14"/>
                <w:szCs w:val="18"/>
              </w:rPr>
              <w:t>batch</w:t>
            </w:r>
            <w:r w:rsidR="00CC2670" w:rsidRPr="00CC2670">
              <w:rPr>
                <w:rFonts w:ascii="New Times Roman" w:hAnsi="New Times Roman" w:cs="Arial"/>
                <w:sz w:val="14"/>
                <w:szCs w:val="18"/>
              </w:rPr>
              <w:t>)</w:t>
            </w:r>
            <w:r w:rsidR="00CC2670" w:rsidRPr="00F05C9E">
              <w:rPr>
                <w:rFonts w:ascii="New Times Roman" w:hAnsi="New Times Roman" w:cs="Arial"/>
                <w:sz w:val="18"/>
                <w:szCs w:val="18"/>
              </w:rPr>
              <w:t xml:space="preserve">   </w:t>
            </w:r>
            <w:proofErr w:type="gramEnd"/>
            <w:r w:rsidR="00CC2670">
              <w:rPr>
                <w:rFonts w:ascii="New Times Roman" w:hAnsi="New Times Roman" w:cs="Arial"/>
                <w:sz w:val="18"/>
                <w:szCs w:val="18"/>
              </w:rPr>
              <w:t xml:space="preserve">                     </w:t>
            </w:r>
            <w:r w:rsidR="00CC2670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CC2670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CC2670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CC2670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CC2670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CC2670" w:rsidRPr="00F05C9E">
              <w:rPr>
                <w:rFonts w:ascii="New Times Roman" w:hAnsi="New Times Roman" w:cs="Arial"/>
                <w:sz w:val="18"/>
                <w:szCs w:val="18"/>
              </w:rPr>
              <w:t xml:space="preserve">                 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                                        </w:t>
            </w:r>
          </w:p>
          <w:p w14:paraId="35D2001C" w14:textId="77777777" w:rsidR="00D66B4F" w:rsidRPr="00F05C9E" w:rsidRDefault="00D66B4F" w:rsidP="00D66B4F">
            <w:pPr>
              <w:tabs>
                <w:tab w:val="left" w:pos="452"/>
              </w:tabs>
              <w:spacing w:line="200" w:lineRule="exact"/>
              <w:ind w:left="69" w:hanging="69"/>
              <w:rPr>
                <w:rFonts w:ascii="New Times Roman" w:hAnsi="New Times Roman" w:cs="Arial"/>
                <w:sz w:val="18"/>
                <w:szCs w:val="18"/>
              </w:rPr>
            </w:pPr>
          </w:p>
          <w:p w14:paraId="545B0DCF" w14:textId="77777777" w:rsidR="00D66B4F" w:rsidRPr="00F05C9E" w:rsidRDefault="00D66B4F" w:rsidP="00D66B4F">
            <w:pPr>
              <w:tabs>
                <w:tab w:val="left" w:pos="249"/>
              </w:tabs>
              <w:spacing w:line="200" w:lineRule="exact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   Product Insert</w:t>
            </w:r>
            <w:r w:rsidR="00CC2670">
              <w:rPr>
                <w:rFonts w:ascii="New Times Roman" w:hAnsi="New Times Roman" w:cs="Arial"/>
                <w:sz w:val="18"/>
                <w:szCs w:val="18"/>
              </w:rPr>
              <w:t>s</w:t>
            </w: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       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                   </w:t>
            </w:r>
            <w:r w:rsidR="00CC2670">
              <w:rPr>
                <w:rFonts w:ascii="New Times Roman" w:hAnsi="New Times Roman" w:cs="Arial"/>
                <w:sz w:val="18"/>
                <w:szCs w:val="18"/>
              </w:rPr>
              <w:t xml:space="preserve">                           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        </w:t>
            </w:r>
          </w:p>
          <w:p w14:paraId="442D9DA8" w14:textId="77777777" w:rsidR="00D66B4F" w:rsidRDefault="00D66B4F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25061F9B" w14:textId="77777777" w:rsidR="005E45E1" w:rsidRDefault="00183243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>
              <w:rPr>
                <w:rFonts w:ascii="New Times Roman" w:hAnsi="New Times Roman" w:cs="Arial"/>
                <w:b/>
                <w:bCs/>
                <w:sz w:val="20"/>
                <w:szCs w:val="20"/>
              </w:rPr>
              <w:t xml:space="preserve">                                        -OR-</w:t>
            </w:r>
          </w:p>
          <w:p w14:paraId="76F75486" w14:textId="77777777" w:rsidR="005E45E1" w:rsidRDefault="005E45E1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09728302" w14:textId="77777777" w:rsidR="00183243" w:rsidRDefault="00183243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sz w:val="18"/>
                <w:szCs w:val="18"/>
              </w:rPr>
            </w:pPr>
            <w:r>
              <w:rPr>
                <w:rFonts w:ascii="New Times Roman" w:hAnsi="New Times Roman" w:cs="Arial"/>
                <w:b/>
                <w:bCs/>
                <w:sz w:val="20"/>
                <w:szCs w:val="20"/>
              </w:rPr>
              <w:t xml:space="preserve">   </w:t>
            </w:r>
            <w:r w:rsidRPr="00183243">
              <w:rPr>
                <w:rFonts w:ascii="New Times Roman" w:hAnsi="New Times Roman" w:cs="Arial"/>
                <w:bCs/>
                <w:sz w:val="20"/>
                <w:szCs w:val="20"/>
              </w:rPr>
              <w:t>Photo</w:t>
            </w:r>
            <w:r>
              <w:rPr>
                <w:rFonts w:ascii="New Times Roman" w:hAnsi="New Times Roman" w:cs="Arial"/>
                <w:bCs/>
                <w:sz w:val="20"/>
                <w:szCs w:val="20"/>
              </w:rPr>
              <w:t>grap</w:t>
            </w:r>
            <w:r w:rsidRPr="00183243">
              <w:rPr>
                <w:rFonts w:ascii="New Times Roman" w:hAnsi="New Times Roman" w:cs="Arial"/>
                <w:bCs/>
                <w:sz w:val="20"/>
                <w:szCs w:val="20"/>
              </w:rPr>
              <w:t>h</w:t>
            </w:r>
            <w:r w:rsidR="00B61476">
              <w:rPr>
                <w:rFonts w:ascii="New Times Roman" w:hAnsi="New Times Roman" w:cs="Arial"/>
                <w:bCs/>
                <w:sz w:val="20"/>
                <w:szCs w:val="20"/>
              </w:rPr>
              <w:t>s</w:t>
            </w:r>
            <w:r w:rsidRPr="00183243">
              <w:rPr>
                <w:rFonts w:ascii="New Times Roman" w:hAnsi="New Times Roman" w:cs="Arial"/>
                <w:bCs/>
                <w:sz w:val="20"/>
                <w:szCs w:val="20"/>
              </w:rPr>
              <w:t xml:space="preserve"> of actual product covering all </w:t>
            </w:r>
            <w:r w:rsidR="00B61476">
              <w:rPr>
                <w:rFonts w:ascii="New Times Roman" w:hAnsi="New Times Roman" w:cs="Arial"/>
                <w:bCs/>
                <w:sz w:val="20"/>
                <w:szCs w:val="20"/>
              </w:rPr>
              <w:t xml:space="preserve">     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   </w:t>
            </w:r>
          </w:p>
          <w:p w14:paraId="09188D9D" w14:textId="77777777" w:rsidR="00AA03F3" w:rsidRDefault="00183243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 xml:space="preserve">   </w:t>
            </w:r>
            <w:r w:rsidR="00AA03F3" w:rsidRPr="00183243">
              <w:rPr>
                <w:rFonts w:ascii="New Times Roman" w:hAnsi="New Times Roman" w:cs="Arial"/>
                <w:bCs/>
                <w:sz w:val="20"/>
                <w:szCs w:val="20"/>
              </w:rPr>
              <w:t>panels</w:t>
            </w:r>
            <w:r w:rsidR="00AA03F3"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  <w:r w:rsidR="00B61476">
              <w:rPr>
                <w:rFonts w:ascii="New Times Roman" w:hAnsi="New Times Roman" w:cs="Arial"/>
                <w:sz w:val="18"/>
                <w:szCs w:val="18"/>
              </w:rPr>
              <w:t xml:space="preserve">(both for </w:t>
            </w:r>
            <w:proofErr w:type="spellStart"/>
            <w:r w:rsidR="00B61476">
              <w:rPr>
                <w:rFonts w:ascii="New Times Roman" w:hAnsi="New Times Roman" w:cs="Arial"/>
                <w:sz w:val="18"/>
                <w:szCs w:val="18"/>
              </w:rPr>
              <w:t>primay</w:t>
            </w:r>
            <w:proofErr w:type="spellEnd"/>
            <w:r w:rsidR="00B61476">
              <w:rPr>
                <w:rFonts w:ascii="New Times Roman" w:hAnsi="New Times Roman" w:cs="Arial"/>
                <w:sz w:val="18"/>
                <w:szCs w:val="18"/>
              </w:rPr>
              <w:t xml:space="preserve"> and secondary labels),</w:t>
            </w:r>
          </w:p>
          <w:p w14:paraId="0DFD881F" w14:textId="77777777" w:rsidR="00183243" w:rsidRPr="00B61476" w:rsidRDefault="00AA03F3" w:rsidP="00B61476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 xml:space="preserve">   </w:t>
            </w:r>
            <w:r w:rsidR="00183243">
              <w:rPr>
                <w:rFonts w:ascii="New Times Roman" w:hAnsi="New Times Roman" w:cs="Arial"/>
                <w:sz w:val="18"/>
                <w:szCs w:val="18"/>
              </w:rPr>
              <w:t>diluents and inserts</w:t>
            </w:r>
            <w:r w:rsidR="00183243" w:rsidRPr="00F05C9E"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</w:p>
        </w:tc>
        <w:tc>
          <w:tcPr>
            <w:tcW w:w="1282" w:type="dxa"/>
          </w:tcPr>
          <w:p w14:paraId="525BB6B2" w14:textId="77777777" w:rsidR="00D66B4F" w:rsidRDefault="00D66B4F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</w:tr>
      <w:tr w:rsidR="00D66B4F" w14:paraId="25509052" w14:textId="77777777" w:rsidTr="00F2522F">
        <w:tc>
          <w:tcPr>
            <w:tcW w:w="2686" w:type="dxa"/>
            <w:vMerge/>
          </w:tcPr>
          <w:p w14:paraId="0251FCEC" w14:textId="77777777" w:rsidR="00D66B4F" w:rsidRDefault="00D66B4F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  <w:tc>
          <w:tcPr>
            <w:tcW w:w="1391" w:type="dxa"/>
          </w:tcPr>
          <w:p w14:paraId="1E60AC20" w14:textId="77777777" w:rsidR="00D66B4F" w:rsidRDefault="00D66B4F" w:rsidP="00D66B4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7DB7F88D" w14:textId="77777777" w:rsidR="00D66B4F" w:rsidRDefault="00D66B4F" w:rsidP="00D66B4F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>
              <w:rPr>
                <w:rFonts w:ascii="New Times Roman" w:hAnsi="New Times Roman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87" w:type="dxa"/>
          </w:tcPr>
          <w:p w14:paraId="15C74185" w14:textId="77777777" w:rsidR="00876126" w:rsidRDefault="00876126" w:rsidP="00D66B4F">
            <w:pPr>
              <w:rPr>
                <w:rFonts w:ascii="New Times Roman" w:hAnsi="New Times Roman" w:cs="Arial"/>
                <w:sz w:val="18"/>
                <w:szCs w:val="18"/>
              </w:rPr>
            </w:pPr>
          </w:p>
          <w:p w14:paraId="18294E61" w14:textId="77777777" w:rsidR="00D66B4F" w:rsidRPr="00F05C9E" w:rsidRDefault="00D66B4F" w:rsidP="00D66B4F">
            <w:pPr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>Compliant to Generic Labeling Requirement AO 55s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</w:p>
          <w:p w14:paraId="03B0A886" w14:textId="77777777" w:rsidR="00D66B4F" w:rsidRPr="00F05C9E" w:rsidRDefault="00D66B4F" w:rsidP="00D66B4F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2B3DC285" w14:textId="77777777" w:rsidR="00D66B4F" w:rsidRPr="00F05C9E" w:rsidRDefault="00D66B4F" w:rsidP="00D66B4F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>Generic Labeling Exemption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                                  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</w:p>
          <w:p w14:paraId="7B5C37BD" w14:textId="77777777" w:rsidR="00D66B4F" w:rsidRPr="00F05C9E" w:rsidRDefault="00D66B4F" w:rsidP="00D66B4F">
            <w:pPr>
              <w:pStyle w:val="ListParagraph"/>
              <w:ind w:left="270"/>
              <w:jc w:val="both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>(</w:t>
            </w:r>
            <w:proofErr w:type="gramStart"/>
            <w:r w:rsidRPr="00F05C9E">
              <w:rPr>
                <w:rFonts w:ascii="New Times Roman" w:hAnsi="New Times Roman" w:cs="Arial"/>
                <w:sz w:val="18"/>
                <w:szCs w:val="18"/>
              </w:rPr>
              <w:t>if</w:t>
            </w:r>
            <w:proofErr w:type="gramEnd"/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 applicable)</w:t>
            </w:r>
          </w:p>
          <w:p w14:paraId="1BD33C2F" w14:textId="77777777" w:rsidR="00D66B4F" w:rsidRDefault="00D66B4F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11B8878E" w14:textId="77777777" w:rsidR="00B61476" w:rsidRDefault="00B61476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6F351A11" w14:textId="77777777" w:rsidR="00B61476" w:rsidRDefault="00B61476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  <w:tc>
          <w:tcPr>
            <w:tcW w:w="1282" w:type="dxa"/>
          </w:tcPr>
          <w:p w14:paraId="6335E2F4" w14:textId="77777777" w:rsidR="00D66B4F" w:rsidRDefault="00D66B4F" w:rsidP="00F2522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</w:tr>
      <w:tr w:rsidR="00D66B4F" w14:paraId="01954719" w14:textId="77777777" w:rsidTr="004A5189">
        <w:tc>
          <w:tcPr>
            <w:tcW w:w="2686" w:type="dxa"/>
          </w:tcPr>
          <w:p w14:paraId="1EBD5FED" w14:textId="77777777" w:rsidR="00876126" w:rsidRPr="00183243" w:rsidRDefault="00876126" w:rsidP="00183243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6215BB2C" w14:textId="77777777" w:rsidR="00D66B4F" w:rsidRPr="00F05C9E" w:rsidRDefault="00F94C0A" w:rsidP="00C62065">
            <w:pPr>
              <w:pStyle w:val="ListParagraph"/>
              <w:numPr>
                <w:ilvl w:val="0"/>
                <w:numId w:val="2"/>
              </w:numPr>
              <w:ind w:left="454"/>
              <w:jc w:val="both"/>
              <w:rPr>
                <w:rFonts w:ascii="New Times Roman" w:hAnsi="New Times Roman" w:cs="Arial"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 xml:space="preserve">Shipping Documents </w:t>
            </w:r>
          </w:p>
        </w:tc>
        <w:tc>
          <w:tcPr>
            <w:tcW w:w="1391" w:type="dxa"/>
            <w:vAlign w:val="center"/>
          </w:tcPr>
          <w:p w14:paraId="76BA6A09" w14:textId="77777777" w:rsidR="00D66B4F" w:rsidRPr="00D66B4F" w:rsidRDefault="00876126" w:rsidP="00876126">
            <w:pPr>
              <w:rPr>
                <w:rFonts w:ascii="New Times Roman" w:hAnsi="New Times Roman" w:cs="Arial"/>
                <w:b/>
                <w:sz w:val="18"/>
                <w:szCs w:val="18"/>
              </w:rPr>
            </w:pPr>
            <w:r>
              <w:rPr>
                <w:rFonts w:ascii="New Times Roman" w:hAnsi="New Times Roman" w:cs="Arial"/>
                <w:b/>
                <w:sz w:val="18"/>
                <w:szCs w:val="18"/>
              </w:rPr>
              <w:t xml:space="preserve">           </w:t>
            </w:r>
            <w:r>
              <w:rPr>
                <w:rFonts w:ascii="New Times Roman" w:hAnsi="New Times Roman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87" w:type="dxa"/>
          </w:tcPr>
          <w:p w14:paraId="6882E06A" w14:textId="77777777" w:rsidR="00876126" w:rsidRDefault="00AA03F3" w:rsidP="00D66B4F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</w:p>
          <w:p w14:paraId="7FE83A2A" w14:textId="77777777" w:rsidR="00D66B4F" w:rsidRDefault="00F94C0A" w:rsidP="00D66B4F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>Packing List</w:t>
            </w:r>
            <w:r w:rsidR="00D66B4F" w:rsidRPr="00F05C9E"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  <w:r w:rsidR="00D66B4F">
              <w:rPr>
                <w:rFonts w:ascii="New Times Roman" w:hAnsi="New Times Roman" w:cs="Arial"/>
                <w:sz w:val="18"/>
                <w:szCs w:val="18"/>
              </w:rPr>
              <w:t xml:space="preserve">             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                                                </w:t>
            </w:r>
            <w:r w:rsidR="00D66B4F">
              <w:rPr>
                <w:rFonts w:ascii="New Times Roman" w:hAnsi="New Times Roman" w:cs="Arial"/>
                <w:sz w:val="18"/>
                <w:szCs w:val="18"/>
              </w:rPr>
              <w:t xml:space="preserve">  </w:t>
            </w:r>
            <w:r w:rsidR="00C62065"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  <w:r w:rsidR="00D66B4F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D66B4F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D66B4F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D66B4F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D66B4F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</w:p>
          <w:p w14:paraId="0B0C6089" w14:textId="77777777" w:rsidR="007C5CF1" w:rsidRDefault="007C5CF1" w:rsidP="00D66B4F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74E0243C" w14:textId="77777777" w:rsidR="00C76E2E" w:rsidRDefault="00F94C0A" w:rsidP="00C76E2E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>Shipping Invoice</w:t>
            </w:r>
            <w:r w:rsidR="00C76E2E" w:rsidRPr="00F05C9E"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  <w:r w:rsidR="00C76E2E">
              <w:rPr>
                <w:rFonts w:ascii="New Times Roman" w:hAnsi="New Times Roman" w:cs="Arial"/>
                <w:sz w:val="18"/>
                <w:szCs w:val="18"/>
              </w:rPr>
              <w:t xml:space="preserve">              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                                         </w:t>
            </w:r>
            <w:r w:rsidR="00C76E2E"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  <w:r w:rsidR="00C76E2E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C76E2E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C76E2E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C76E2E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C76E2E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</w:p>
          <w:p w14:paraId="55DB020A" w14:textId="77777777" w:rsidR="007C5CF1" w:rsidRDefault="007C5CF1" w:rsidP="00D66B4F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4DEA175E" w14:textId="77777777" w:rsidR="00C76E2E" w:rsidRDefault="00F94C0A" w:rsidP="00C76E2E">
            <w:pPr>
              <w:jc w:val="both"/>
              <w:rPr>
                <w:rFonts w:ascii="New Times Roman" w:hAnsi="New Times Roman" w:cs="Arial"/>
                <w:b/>
                <w:bCs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 xml:space="preserve">Airway Bill </w:t>
            </w:r>
            <w:r w:rsidR="00C76E2E" w:rsidRPr="00F05C9E"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  <w:r w:rsidR="00C76E2E">
              <w:rPr>
                <w:rFonts w:ascii="New Times Roman" w:hAnsi="New Times Roman" w:cs="Arial"/>
                <w:sz w:val="18"/>
                <w:szCs w:val="18"/>
              </w:rPr>
              <w:t xml:space="preserve">               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                                                      </w:t>
            </w:r>
            <w:r w:rsidR="00C76E2E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C76E2E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C76E2E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C76E2E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C76E2E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</w:p>
          <w:p w14:paraId="288F53E8" w14:textId="77777777" w:rsidR="00F94C0A" w:rsidRDefault="00F94C0A" w:rsidP="00F94C0A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1D92AE32" w14:textId="77777777" w:rsidR="00F94C0A" w:rsidRDefault="00F94C0A" w:rsidP="00F94C0A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 xml:space="preserve">Consistent with the number of units                              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</w:p>
          <w:p w14:paraId="1F316F82" w14:textId="77777777" w:rsidR="00876126" w:rsidRDefault="00F94C0A" w:rsidP="00F94C0A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 xml:space="preserve">indicated in the application form </w:t>
            </w: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  <w:r w:rsidR="00876126">
              <w:rPr>
                <w:rFonts w:ascii="New Times Roman" w:hAnsi="New Times Roman" w:cs="Arial"/>
                <w:sz w:val="18"/>
                <w:szCs w:val="18"/>
              </w:rPr>
              <w:t xml:space="preserve">      </w:t>
            </w:r>
          </w:p>
          <w:p w14:paraId="468FA2AC" w14:textId="77777777" w:rsidR="009B735E" w:rsidRPr="00F05C9E" w:rsidRDefault="009B735E" w:rsidP="00D66B4F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0F606F2A" w14:textId="77777777" w:rsidR="00D66B4F" w:rsidRDefault="00D66B4F" w:rsidP="00D66B4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</w:tr>
      <w:tr w:rsidR="00D66B4F" w14:paraId="4D9EC902" w14:textId="77777777" w:rsidTr="00EB2403">
        <w:tc>
          <w:tcPr>
            <w:tcW w:w="10746" w:type="dxa"/>
            <w:gridSpan w:val="4"/>
          </w:tcPr>
          <w:p w14:paraId="56D53D55" w14:textId="77777777" w:rsidR="00D66B4F" w:rsidRDefault="00D66B4F" w:rsidP="00D66B4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 w:rsidRPr="00F05C9E">
              <w:rPr>
                <w:rFonts w:ascii="New Times Roman" w:hAnsi="New Times Roman" w:cs="Arial"/>
                <w:b/>
                <w:sz w:val="18"/>
                <w:szCs w:val="18"/>
              </w:rPr>
              <w:t>B. ADDITIONAL REQUIREMENTS</w:t>
            </w:r>
          </w:p>
        </w:tc>
      </w:tr>
      <w:tr w:rsidR="00876126" w14:paraId="0842B07E" w14:textId="77777777" w:rsidTr="00F2522F">
        <w:tc>
          <w:tcPr>
            <w:tcW w:w="2686" w:type="dxa"/>
            <w:vMerge w:val="restart"/>
          </w:tcPr>
          <w:p w14:paraId="5F9242F1" w14:textId="77777777" w:rsidR="00876126" w:rsidRPr="00F05C9E" w:rsidRDefault="00876126" w:rsidP="00876126">
            <w:pPr>
              <w:pStyle w:val="ListParagraph"/>
              <w:ind w:left="0"/>
              <w:jc w:val="both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For Donated Vaccines/ Biological Products  </w:t>
            </w:r>
          </w:p>
          <w:p w14:paraId="091F0300" w14:textId="77777777" w:rsidR="00876126" w:rsidRPr="00F05C9E" w:rsidRDefault="00876126" w:rsidP="00876126">
            <w:pPr>
              <w:pStyle w:val="ListParagraph"/>
              <w:ind w:left="0"/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05C2DC9D" w14:textId="77777777" w:rsidR="00876126" w:rsidRDefault="00876126" w:rsidP="00C62065">
            <w:pPr>
              <w:pStyle w:val="ListParagraph"/>
              <w:numPr>
                <w:ilvl w:val="0"/>
                <w:numId w:val="4"/>
              </w:numPr>
              <w:ind w:left="313"/>
              <w:rPr>
                <w:rFonts w:ascii="New Times Roman" w:hAnsi="New Times Roman" w:cs="Arial"/>
                <w:sz w:val="18"/>
                <w:szCs w:val="18"/>
              </w:rPr>
            </w:pP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Identification </w:t>
            </w:r>
            <w:proofErr w:type="gramStart"/>
            <w:r w:rsidRPr="00F05C9E">
              <w:rPr>
                <w:rFonts w:ascii="New Times Roman" w:hAnsi="New Times Roman" w:cs="Arial"/>
                <w:sz w:val="18"/>
                <w:szCs w:val="18"/>
              </w:rPr>
              <w:t>of  Medical</w:t>
            </w:r>
            <w:proofErr w:type="gramEnd"/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 Officer who will be responsible for pr</w:t>
            </w:r>
            <w:r w:rsidR="00C62065">
              <w:rPr>
                <w:rFonts w:ascii="New Times Roman" w:hAnsi="New Times Roman" w:cs="Arial"/>
                <w:sz w:val="18"/>
                <w:szCs w:val="18"/>
              </w:rPr>
              <w:t>ompt  reporting of any ADR/AEFI</w:t>
            </w:r>
            <w:r w:rsidRPr="00F05C9E">
              <w:rPr>
                <w:rFonts w:ascii="New Times Roman" w:hAnsi="New Times Roman" w:cs="Arial"/>
                <w:sz w:val="18"/>
                <w:szCs w:val="18"/>
              </w:rPr>
              <w:t xml:space="preserve">, among others, to FDA </w:t>
            </w:r>
          </w:p>
          <w:p w14:paraId="1F961CB3" w14:textId="77777777" w:rsidR="00876126" w:rsidRDefault="00876126" w:rsidP="00876126">
            <w:pPr>
              <w:pStyle w:val="ListParagrap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5CD7B234" w14:textId="77777777" w:rsidR="00C62065" w:rsidRDefault="00C62065" w:rsidP="00876126">
            <w:pPr>
              <w:pStyle w:val="ListParagrap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59DC510D" w14:textId="77777777" w:rsidR="00C62065" w:rsidRDefault="00C62065" w:rsidP="00876126">
            <w:pPr>
              <w:pStyle w:val="ListParagrap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741E4998" w14:textId="77777777" w:rsidR="00876126" w:rsidRPr="00D66B4F" w:rsidRDefault="00876126" w:rsidP="00876126">
            <w:pPr>
              <w:pStyle w:val="ListParagraph"/>
              <w:numPr>
                <w:ilvl w:val="0"/>
                <w:numId w:val="4"/>
              </w:numPr>
              <w:ind w:left="313"/>
              <w:rPr>
                <w:rFonts w:ascii="New Times Roman" w:hAnsi="New Times Roman" w:cs="Arial"/>
                <w:sz w:val="18"/>
                <w:szCs w:val="18"/>
              </w:rPr>
            </w:pPr>
            <w:r w:rsidRPr="00D66B4F">
              <w:rPr>
                <w:rFonts w:ascii="New Times Roman" w:hAnsi="New Times Roman" w:cs="Arial"/>
                <w:sz w:val="18"/>
                <w:szCs w:val="18"/>
              </w:rPr>
              <w:t>Report / Recommendation of the RFOO on the inspection of the actual shipment</w:t>
            </w:r>
          </w:p>
          <w:p w14:paraId="48FA3F4F" w14:textId="77777777" w:rsidR="00876126" w:rsidRDefault="00876126" w:rsidP="00876126">
            <w:pPr>
              <w:pStyle w:val="ListParagrap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435B938A" w14:textId="77777777" w:rsidR="00876126" w:rsidRPr="00F05C9E" w:rsidRDefault="00876126" w:rsidP="00876126">
            <w:pPr>
              <w:pStyle w:val="ListParagrap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2B37E6CE" w14:textId="77777777" w:rsidR="00876126" w:rsidRPr="00F05C9E" w:rsidRDefault="00876126" w:rsidP="00876126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>For Govern</w:t>
            </w:r>
            <w:r w:rsidRPr="00F05C9E">
              <w:rPr>
                <w:rFonts w:ascii="New Times Roman" w:hAnsi="New Times Roman" w:cs="Arial"/>
                <w:sz w:val="18"/>
                <w:szCs w:val="18"/>
              </w:rPr>
              <w:t>ment procured products (EPI and non-EPI’s)</w:t>
            </w:r>
          </w:p>
          <w:p w14:paraId="1A9E463A" w14:textId="77777777" w:rsidR="00876126" w:rsidRPr="00F05C9E" w:rsidRDefault="00876126" w:rsidP="00876126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44F8ED4C" w14:textId="77777777" w:rsidR="00876126" w:rsidRDefault="00876126" w:rsidP="00876126">
            <w:pPr>
              <w:pStyle w:val="ListParagraph"/>
              <w:ind w:left="0"/>
              <w:jc w:val="both"/>
              <w:rPr>
                <w:rFonts w:ascii="New Times Roman" w:hAnsi="New Times Roman" w:cs="Arial"/>
                <w:sz w:val="18"/>
                <w:szCs w:val="18"/>
              </w:rPr>
            </w:pPr>
            <w:r w:rsidRPr="00D66B4F">
              <w:rPr>
                <w:rFonts w:ascii="New Times Roman" w:hAnsi="New Times Roman" w:cs="Arial"/>
                <w:sz w:val="18"/>
                <w:szCs w:val="18"/>
              </w:rPr>
              <w:t>Purchase Order and or Notice of Award from the Dept. of Health</w:t>
            </w:r>
          </w:p>
          <w:p w14:paraId="1CB4485D" w14:textId="77777777" w:rsidR="00876126" w:rsidRPr="00F05C9E" w:rsidRDefault="00876126" w:rsidP="00876126">
            <w:pPr>
              <w:pStyle w:val="ListParagraph"/>
              <w:ind w:left="0"/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</w:tc>
        <w:tc>
          <w:tcPr>
            <w:tcW w:w="1391" w:type="dxa"/>
          </w:tcPr>
          <w:p w14:paraId="4B48E3C3" w14:textId="77777777" w:rsidR="00876126" w:rsidRDefault="00876126" w:rsidP="00876126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465690B9" w14:textId="77777777" w:rsidR="00876126" w:rsidRDefault="00876126" w:rsidP="00876126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01FADDBB" w14:textId="77777777" w:rsidR="00876126" w:rsidRDefault="00876126" w:rsidP="00876126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1018FE37" w14:textId="77777777" w:rsidR="00876126" w:rsidRDefault="00876126" w:rsidP="00876126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>
              <w:rPr>
                <w:rFonts w:ascii="New Times Roman" w:hAnsi="New Times Roman" w:cs="Arial"/>
                <w:b/>
                <w:bCs/>
                <w:sz w:val="20"/>
                <w:szCs w:val="20"/>
              </w:rPr>
              <w:t xml:space="preserve">           1</w:t>
            </w:r>
          </w:p>
        </w:tc>
        <w:tc>
          <w:tcPr>
            <w:tcW w:w="5387" w:type="dxa"/>
          </w:tcPr>
          <w:p w14:paraId="29DD4F10" w14:textId="77777777" w:rsidR="00876126" w:rsidRDefault="00876126" w:rsidP="00D66B4F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2A2EE371" w14:textId="77777777" w:rsidR="00876126" w:rsidRDefault="00876126" w:rsidP="00D66B4F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63D83C97" w14:textId="77777777" w:rsidR="00876126" w:rsidRDefault="00876126" w:rsidP="00D66B4F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79996530" w14:textId="77777777" w:rsidR="00876126" w:rsidRDefault="00876126" w:rsidP="00D66B4F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0CCBD7B4" w14:textId="77777777" w:rsidR="00876126" w:rsidRDefault="00A77C4A" w:rsidP="00876126">
            <w:pPr>
              <w:rPr>
                <w:rFonts w:ascii="New Times Roman" w:hAnsi="New Times Roman" w:cs="Arial"/>
                <w:b/>
                <w:bCs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 xml:space="preserve">(2) Valid government </w:t>
            </w:r>
            <w:proofErr w:type="gramStart"/>
            <w:r>
              <w:rPr>
                <w:rFonts w:ascii="New Times Roman" w:hAnsi="New Times Roman" w:cs="Arial"/>
                <w:sz w:val="18"/>
                <w:szCs w:val="18"/>
              </w:rPr>
              <w:t>ID’s</w:t>
            </w:r>
            <w:proofErr w:type="gramEnd"/>
            <w:r>
              <w:rPr>
                <w:rFonts w:ascii="New Times Roman" w:hAnsi="New Times Roman" w:cs="Arial"/>
                <w:sz w:val="18"/>
                <w:szCs w:val="18"/>
              </w:rPr>
              <w:t xml:space="preserve"> of the Medical Officer         </w:t>
            </w:r>
            <w:r w:rsidR="00876126">
              <w:rPr>
                <w:rFonts w:ascii="New Times Roman" w:hAnsi="New Times Roman" w:cs="Arial"/>
                <w:sz w:val="18"/>
                <w:szCs w:val="18"/>
              </w:rPr>
              <w:t xml:space="preserve">   </w:t>
            </w:r>
            <w:r w:rsidR="00876126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876126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876126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876126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876126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</w:p>
          <w:p w14:paraId="031ED236" w14:textId="77777777" w:rsidR="00876126" w:rsidRDefault="00A77C4A" w:rsidP="00876126">
            <w:pPr>
              <w:rPr>
                <w:rFonts w:ascii="New Times Roman" w:hAnsi="New Times Roman" w:cs="Arial"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>with contact and email address</w:t>
            </w:r>
          </w:p>
          <w:p w14:paraId="50730F79" w14:textId="77777777" w:rsidR="00876126" w:rsidRDefault="00876126" w:rsidP="00876126">
            <w:pPr>
              <w:rPr>
                <w:rFonts w:ascii="New Times Roman" w:hAnsi="New Times Roman" w:cs="Arial"/>
                <w:sz w:val="18"/>
                <w:szCs w:val="18"/>
              </w:rPr>
            </w:pPr>
          </w:p>
          <w:p w14:paraId="69257517" w14:textId="77777777" w:rsidR="00876126" w:rsidRDefault="00876126" w:rsidP="00876126">
            <w:pPr>
              <w:rPr>
                <w:rFonts w:ascii="New Times Roman" w:hAnsi="New Times Roman" w:cs="Arial"/>
                <w:sz w:val="18"/>
                <w:szCs w:val="18"/>
              </w:rPr>
            </w:pPr>
          </w:p>
          <w:p w14:paraId="5D09E5EB" w14:textId="77777777" w:rsidR="00876126" w:rsidRDefault="00876126" w:rsidP="00876126">
            <w:pPr>
              <w:rPr>
                <w:rFonts w:ascii="New Times Roman" w:hAnsi="New Times Roman" w:cs="Arial"/>
                <w:sz w:val="18"/>
                <w:szCs w:val="18"/>
              </w:rPr>
            </w:pPr>
          </w:p>
          <w:p w14:paraId="5FC65E28" w14:textId="77777777" w:rsidR="00876126" w:rsidRDefault="00876126" w:rsidP="00876126">
            <w:pPr>
              <w:rPr>
                <w:rFonts w:ascii="New Times Roman" w:hAnsi="New Times Roman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5817130D" w14:textId="77777777" w:rsidR="00876126" w:rsidRDefault="00876126" w:rsidP="00D66B4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</w:tr>
      <w:tr w:rsidR="00876126" w14:paraId="467F6AAA" w14:textId="77777777" w:rsidTr="00876126">
        <w:tc>
          <w:tcPr>
            <w:tcW w:w="2660" w:type="dxa"/>
            <w:vMerge/>
          </w:tcPr>
          <w:p w14:paraId="0179924A" w14:textId="77777777" w:rsidR="00876126" w:rsidRPr="00F05C9E" w:rsidRDefault="00876126" w:rsidP="00D66B4F">
            <w:pPr>
              <w:pStyle w:val="ListParagraph"/>
              <w:ind w:left="0"/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</w:tc>
        <w:tc>
          <w:tcPr>
            <w:tcW w:w="1390" w:type="dxa"/>
          </w:tcPr>
          <w:p w14:paraId="2FEDE36C" w14:textId="77777777" w:rsidR="00A77C4A" w:rsidRDefault="00A77C4A" w:rsidP="00876126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543A6519" w14:textId="77777777" w:rsidR="00AA03F3" w:rsidRDefault="00AA03F3" w:rsidP="00876126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5F4564A2" w14:textId="77777777" w:rsidR="00876126" w:rsidRDefault="00876126" w:rsidP="00876126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>
              <w:rPr>
                <w:rFonts w:ascii="New Times Roman" w:hAnsi="New Times Roman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193" w:type="dxa"/>
          </w:tcPr>
          <w:p w14:paraId="04327645" w14:textId="77777777" w:rsidR="00876126" w:rsidRDefault="00876126" w:rsidP="00D66B4F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1EEFD942" w14:textId="77777777" w:rsidR="00A77C4A" w:rsidRDefault="00A77C4A" w:rsidP="00D66B4F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726E888C" w14:textId="77777777" w:rsidR="00876126" w:rsidRDefault="00A77C4A" w:rsidP="00D66B4F">
            <w:pPr>
              <w:jc w:val="both"/>
              <w:rPr>
                <w:rFonts w:ascii="New Times Roman" w:hAnsi="New Times Roman" w:cs="Arial"/>
                <w:b/>
                <w:bCs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 xml:space="preserve">Inspection Report from the RFOO </w:t>
            </w:r>
            <w:r w:rsidR="00876126">
              <w:rPr>
                <w:rFonts w:ascii="New Times Roman" w:hAnsi="New Times Roman" w:cs="Arial"/>
                <w:sz w:val="18"/>
                <w:szCs w:val="18"/>
              </w:rPr>
              <w:t xml:space="preserve">      </w:t>
            </w:r>
            <w:r w:rsidR="00AA03F3">
              <w:rPr>
                <w:rFonts w:ascii="New Times Roman" w:hAnsi="New Times Roman" w:cs="Arial"/>
                <w:sz w:val="18"/>
                <w:szCs w:val="18"/>
              </w:rPr>
              <w:t xml:space="preserve">                              </w:t>
            </w:r>
            <w:r>
              <w:rPr>
                <w:rFonts w:ascii="New Times Roman" w:hAnsi="New Times Roman" w:cs="Arial"/>
                <w:sz w:val="18"/>
                <w:szCs w:val="18"/>
              </w:rPr>
              <w:t xml:space="preserve"> </w:t>
            </w:r>
            <w:r w:rsidR="00876126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AA03F3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</w:t>
            </w:r>
            <w:r w:rsidR="00876126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</w:t>
            </w:r>
            <w:r w:rsidR="00876126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876126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</w:t>
            </w:r>
            <w:r w:rsidR="00876126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</w:p>
          <w:p w14:paraId="15795F51" w14:textId="77777777" w:rsidR="00876126" w:rsidRDefault="00876126" w:rsidP="00D66B4F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6C4A7506" w14:textId="77777777" w:rsidR="00A77C4A" w:rsidRDefault="00A77C4A" w:rsidP="00D66B4F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</w:tc>
        <w:tc>
          <w:tcPr>
            <w:tcW w:w="1277" w:type="dxa"/>
          </w:tcPr>
          <w:p w14:paraId="7F7855C5" w14:textId="77777777" w:rsidR="00876126" w:rsidRDefault="00876126" w:rsidP="00D66B4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</w:tr>
      <w:tr w:rsidR="00876126" w14:paraId="1CE12698" w14:textId="77777777" w:rsidTr="00876126">
        <w:tc>
          <w:tcPr>
            <w:tcW w:w="2660" w:type="dxa"/>
            <w:vMerge/>
          </w:tcPr>
          <w:p w14:paraId="212BDE97" w14:textId="77777777" w:rsidR="00876126" w:rsidRPr="00F05C9E" w:rsidRDefault="00876126" w:rsidP="00D66B4F">
            <w:pPr>
              <w:pStyle w:val="ListParagraph"/>
              <w:ind w:left="0"/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</w:tc>
        <w:tc>
          <w:tcPr>
            <w:tcW w:w="1390" w:type="dxa"/>
          </w:tcPr>
          <w:p w14:paraId="2B0710BD" w14:textId="77777777" w:rsidR="00876126" w:rsidRDefault="00876126" w:rsidP="00A77C4A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  <w:p w14:paraId="4919D9E2" w14:textId="77777777" w:rsidR="00876126" w:rsidRDefault="00876126" w:rsidP="00876126">
            <w:pPr>
              <w:tabs>
                <w:tab w:val="left" w:pos="0"/>
              </w:tabs>
              <w:spacing w:line="276" w:lineRule="auto"/>
              <w:jc w:val="center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  <w:r>
              <w:rPr>
                <w:rFonts w:ascii="New Times Roman" w:hAnsi="New Times Roman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193" w:type="dxa"/>
          </w:tcPr>
          <w:p w14:paraId="7FC887EB" w14:textId="77777777" w:rsidR="00876126" w:rsidRDefault="00876126" w:rsidP="00D66B4F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</w:p>
          <w:p w14:paraId="4B1333E3" w14:textId="77777777" w:rsidR="00876126" w:rsidRDefault="00A77C4A" w:rsidP="00A77C4A">
            <w:pPr>
              <w:jc w:val="both"/>
              <w:rPr>
                <w:rFonts w:ascii="New Times Roman" w:hAnsi="New Times Roman" w:cs="Arial"/>
                <w:sz w:val="18"/>
                <w:szCs w:val="18"/>
              </w:rPr>
            </w:pPr>
            <w:r>
              <w:rPr>
                <w:rFonts w:ascii="New Times Roman" w:hAnsi="New Times Roman" w:cs="Arial"/>
                <w:sz w:val="18"/>
                <w:szCs w:val="18"/>
              </w:rPr>
              <w:t xml:space="preserve">Purchase Order or Notice of Award from the DOH          </w:t>
            </w:r>
            <w:r w:rsidR="00876126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876126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876126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  <w:r w:rsidR="00876126">
              <w:rPr>
                <w:rFonts w:ascii="New Times Roman" w:hAnsi="New Times Roman" w:cs="Arial"/>
                <w:b/>
                <w:bCs/>
                <w:sz w:val="18"/>
                <w:szCs w:val="18"/>
              </w:rPr>
              <w:t xml:space="preserve">    </w:t>
            </w:r>
            <w:r w:rsidR="00876126" w:rsidRPr="00F05C9E">
              <w:rPr>
                <w:rFonts w:ascii="New Times Roman" w:hAnsi="New Times Roman" w:cs="Arial"/>
                <w:b/>
                <w:bCs/>
                <w:sz w:val="18"/>
                <w:szCs w:val="18"/>
              </w:rPr>
              <w:sym w:font="Wingdings" w:char="F06F"/>
            </w:r>
          </w:p>
        </w:tc>
        <w:tc>
          <w:tcPr>
            <w:tcW w:w="1277" w:type="dxa"/>
          </w:tcPr>
          <w:p w14:paraId="3ABA6C7F" w14:textId="77777777" w:rsidR="00876126" w:rsidRDefault="00876126" w:rsidP="00D66B4F">
            <w:pPr>
              <w:tabs>
                <w:tab w:val="left" w:pos="0"/>
              </w:tabs>
              <w:spacing w:line="276" w:lineRule="auto"/>
              <w:rPr>
                <w:rFonts w:ascii="New Times Roman" w:hAnsi="New Times Roman" w:cs="Arial"/>
                <w:b/>
                <w:bCs/>
                <w:sz w:val="20"/>
                <w:szCs w:val="20"/>
              </w:rPr>
            </w:pPr>
          </w:p>
        </w:tc>
      </w:tr>
    </w:tbl>
    <w:p w14:paraId="049262A0" w14:textId="77777777" w:rsidR="008C6ABE" w:rsidRDefault="008C6ABE" w:rsidP="00876126">
      <w:pPr>
        <w:rPr>
          <w:rFonts w:ascii="New Times Roman" w:hAnsi="New Times Roman" w:cs="Arial"/>
          <w:sz w:val="20"/>
          <w:szCs w:val="20"/>
        </w:rPr>
      </w:pPr>
    </w:p>
    <w:p w14:paraId="7EDE3996" w14:textId="77777777" w:rsidR="008C6ABE" w:rsidRDefault="008C6ABE" w:rsidP="00876126">
      <w:pPr>
        <w:rPr>
          <w:rFonts w:ascii="New Times Roman" w:hAnsi="New Times Roman" w:cs="Arial"/>
          <w:sz w:val="20"/>
          <w:szCs w:val="20"/>
        </w:rPr>
      </w:pPr>
    </w:p>
    <w:p w14:paraId="2E5428CD" w14:textId="77777777" w:rsidR="008C6ABE" w:rsidRDefault="008C6ABE" w:rsidP="00876126">
      <w:pPr>
        <w:rPr>
          <w:rFonts w:ascii="New Times Roman" w:hAnsi="New Times Roman" w:cs="Arial"/>
          <w:sz w:val="20"/>
          <w:szCs w:val="20"/>
        </w:rPr>
      </w:pPr>
    </w:p>
    <w:p w14:paraId="6DAE1D4E" w14:textId="77777777" w:rsidR="00876126" w:rsidRDefault="003A740B" w:rsidP="00876126">
      <w:pPr>
        <w:rPr>
          <w:rFonts w:ascii="New Times Roman" w:hAnsi="New Times Roman" w:cs="Arial"/>
          <w:sz w:val="20"/>
          <w:szCs w:val="20"/>
        </w:rPr>
      </w:pPr>
      <w:r>
        <w:rPr>
          <w:rFonts w:ascii="New Times Roman" w:hAnsi="New Times Roman" w:cs="Arial"/>
          <w:sz w:val="20"/>
          <w:szCs w:val="20"/>
        </w:rPr>
        <w:t>Accomplished By: ___________________</w:t>
      </w:r>
    </w:p>
    <w:p w14:paraId="4BA73B90" w14:textId="77777777" w:rsidR="003A740B" w:rsidRDefault="003A740B" w:rsidP="00876126">
      <w:pPr>
        <w:rPr>
          <w:rFonts w:ascii="New Times Roman" w:hAnsi="New Times Roman" w:cs="Arial"/>
          <w:sz w:val="20"/>
          <w:szCs w:val="20"/>
        </w:rPr>
      </w:pPr>
    </w:p>
    <w:p w14:paraId="69A4D176" w14:textId="77777777" w:rsidR="003A740B" w:rsidRPr="00876126" w:rsidRDefault="003A740B" w:rsidP="00876126">
      <w:pPr>
        <w:rPr>
          <w:rFonts w:ascii="New Times Roman" w:hAnsi="New Times Roman" w:cs="Arial"/>
          <w:sz w:val="20"/>
          <w:szCs w:val="20"/>
        </w:rPr>
      </w:pPr>
      <w:r>
        <w:rPr>
          <w:rFonts w:ascii="New Times Roman" w:hAnsi="New Times Roman" w:cs="Arial"/>
          <w:sz w:val="20"/>
          <w:szCs w:val="20"/>
        </w:rPr>
        <w:t>Date: ________________</w:t>
      </w:r>
    </w:p>
    <w:p w14:paraId="73048703" w14:textId="77777777" w:rsidR="00876126" w:rsidRPr="00876126" w:rsidRDefault="00876126" w:rsidP="00876126">
      <w:pPr>
        <w:rPr>
          <w:rFonts w:ascii="New Times Roman" w:hAnsi="New Times Roman" w:cs="Arial"/>
          <w:sz w:val="20"/>
          <w:szCs w:val="20"/>
        </w:rPr>
      </w:pPr>
    </w:p>
    <w:p w14:paraId="0FBC748E" w14:textId="77777777" w:rsidR="00876126" w:rsidRPr="00876126" w:rsidRDefault="00876126" w:rsidP="00876126">
      <w:pPr>
        <w:rPr>
          <w:rFonts w:ascii="New Times Roman" w:hAnsi="New Times Roman" w:cs="Arial"/>
          <w:sz w:val="20"/>
          <w:szCs w:val="20"/>
        </w:rPr>
      </w:pPr>
    </w:p>
    <w:p w14:paraId="4BD025CE" w14:textId="77777777" w:rsidR="00876126" w:rsidRPr="00876126" w:rsidRDefault="00876126" w:rsidP="00876126">
      <w:pPr>
        <w:rPr>
          <w:rFonts w:ascii="New Times Roman" w:hAnsi="New Times Roman" w:cs="Arial"/>
          <w:sz w:val="20"/>
          <w:szCs w:val="20"/>
        </w:rPr>
      </w:pPr>
    </w:p>
    <w:p w14:paraId="0B472ED9" w14:textId="77777777" w:rsidR="00876126" w:rsidRPr="00876126" w:rsidRDefault="00876126" w:rsidP="00876126">
      <w:pPr>
        <w:rPr>
          <w:rFonts w:ascii="New Times Roman" w:hAnsi="New Times Roman" w:cs="Arial"/>
          <w:sz w:val="20"/>
          <w:szCs w:val="20"/>
        </w:rPr>
      </w:pPr>
    </w:p>
    <w:p w14:paraId="44DCFA99" w14:textId="77777777" w:rsidR="00876126" w:rsidRPr="00876126" w:rsidRDefault="00876126" w:rsidP="00876126">
      <w:pPr>
        <w:rPr>
          <w:rFonts w:ascii="New Times Roman" w:hAnsi="New Times Roman" w:cs="Arial"/>
          <w:sz w:val="20"/>
          <w:szCs w:val="20"/>
        </w:rPr>
      </w:pPr>
    </w:p>
    <w:p w14:paraId="6C868929" w14:textId="77777777" w:rsidR="00876126" w:rsidRPr="00876126" w:rsidRDefault="00876126" w:rsidP="00876126">
      <w:pPr>
        <w:rPr>
          <w:rFonts w:ascii="New Times Roman" w:hAnsi="New Times Roman" w:cs="Arial"/>
          <w:sz w:val="20"/>
          <w:szCs w:val="20"/>
        </w:rPr>
      </w:pPr>
    </w:p>
    <w:p w14:paraId="0048D1F9" w14:textId="77777777" w:rsidR="00876126" w:rsidRPr="00876126" w:rsidRDefault="00876126" w:rsidP="00876126">
      <w:pPr>
        <w:rPr>
          <w:rFonts w:ascii="New Times Roman" w:hAnsi="New Times Roman" w:cs="Arial"/>
          <w:sz w:val="20"/>
          <w:szCs w:val="20"/>
        </w:rPr>
      </w:pPr>
    </w:p>
    <w:p w14:paraId="04ABFC7A" w14:textId="77777777" w:rsidR="00876126" w:rsidRPr="00876126" w:rsidRDefault="00876126" w:rsidP="00876126">
      <w:pPr>
        <w:rPr>
          <w:rFonts w:ascii="New Times Roman" w:hAnsi="New Times Roman" w:cs="Arial"/>
          <w:sz w:val="20"/>
          <w:szCs w:val="20"/>
        </w:rPr>
      </w:pPr>
    </w:p>
    <w:p w14:paraId="55017E95" w14:textId="77777777" w:rsidR="00876126" w:rsidRPr="00876126" w:rsidRDefault="00876126" w:rsidP="00876126">
      <w:pPr>
        <w:rPr>
          <w:rFonts w:ascii="New Times Roman" w:hAnsi="New Times Roman" w:cs="Arial"/>
          <w:sz w:val="20"/>
          <w:szCs w:val="20"/>
        </w:rPr>
      </w:pPr>
    </w:p>
    <w:p w14:paraId="3561ED10" w14:textId="77777777" w:rsidR="00876126" w:rsidRPr="00876126" w:rsidRDefault="00876126" w:rsidP="00876126">
      <w:pPr>
        <w:rPr>
          <w:rFonts w:ascii="New Times Roman" w:hAnsi="New Times Roman" w:cs="Arial"/>
          <w:sz w:val="20"/>
          <w:szCs w:val="20"/>
        </w:rPr>
      </w:pPr>
    </w:p>
    <w:p w14:paraId="08D044B9" w14:textId="77777777" w:rsidR="00876126" w:rsidRPr="00876126" w:rsidRDefault="00876126" w:rsidP="00876126">
      <w:pPr>
        <w:rPr>
          <w:rFonts w:ascii="New Times Roman" w:hAnsi="New Times Roman" w:cs="Arial"/>
          <w:sz w:val="20"/>
          <w:szCs w:val="20"/>
        </w:rPr>
      </w:pPr>
    </w:p>
    <w:p w14:paraId="38E932BE" w14:textId="77777777" w:rsidR="00876126" w:rsidRPr="00876126" w:rsidRDefault="00876126" w:rsidP="00876126">
      <w:pPr>
        <w:rPr>
          <w:rFonts w:ascii="New Times Roman" w:hAnsi="New Times Roman" w:cs="Arial"/>
          <w:sz w:val="20"/>
          <w:szCs w:val="20"/>
        </w:rPr>
      </w:pPr>
    </w:p>
    <w:p w14:paraId="654C6C14" w14:textId="77777777" w:rsidR="00F2522F" w:rsidRPr="00876126" w:rsidRDefault="00F2522F" w:rsidP="00876126">
      <w:pPr>
        <w:tabs>
          <w:tab w:val="left" w:pos="1598"/>
        </w:tabs>
        <w:rPr>
          <w:rFonts w:ascii="New Times Roman" w:hAnsi="New Times Roman" w:cs="Arial"/>
          <w:sz w:val="20"/>
          <w:szCs w:val="20"/>
        </w:rPr>
      </w:pPr>
    </w:p>
    <w:sectPr w:rsidR="00F2522F" w:rsidRPr="00876126" w:rsidSect="002C44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80" w:right="810" w:bottom="990" w:left="900" w:header="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90A0C" w14:textId="77777777" w:rsidR="00CA00B5" w:rsidRDefault="00CA00B5" w:rsidP="00BB6662">
      <w:r>
        <w:separator/>
      </w:r>
    </w:p>
  </w:endnote>
  <w:endnote w:type="continuationSeparator" w:id="0">
    <w:p w14:paraId="25219BF6" w14:textId="77777777" w:rsidR="00CA00B5" w:rsidRDefault="00CA00B5" w:rsidP="00BB6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Times Roman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8FD74" w14:textId="77777777" w:rsidR="006C3424" w:rsidRDefault="006C34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4EBB7" w14:textId="77777777" w:rsidR="006C3424" w:rsidRDefault="006C34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72DB5" w14:textId="77777777" w:rsidR="006C3424" w:rsidRDefault="006C34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78693" w14:textId="77777777" w:rsidR="00CA00B5" w:rsidRDefault="00CA00B5" w:rsidP="00BB6662">
      <w:r>
        <w:separator/>
      </w:r>
    </w:p>
  </w:footnote>
  <w:footnote w:type="continuationSeparator" w:id="0">
    <w:p w14:paraId="0EC2C08A" w14:textId="77777777" w:rsidR="00CA00B5" w:rsidRDefault="00CA00B5" w:rsidP="00BB66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7251D" w14:textId="77777777" w:rsidR="006C3424" w:rsidRDefault="006C3424" w:rsidP="002C447A">
    <w:pPr>
      <w:jc w:val="center"/>
      <w:rPr>
        <w:b/>
        <w:bCs/>
        <w:sz w:val="20"/>
        <w:szCs w:val="20"/>
      </w:rPr>
    </w:pPr>
    <w:r>
      <w:rPr>
        <w:b/>
        <w:bCs/>
        <w:noProof/>
        <w:sz w:val="20"/>
        <w:szCs w:val="20"/>
        <w:lang w:val="en-PH" w:eastAsia="en-PH"/>
      </w:rPr>
      <w:drawing>
        <wp:anchor distT="0" distB="0" distL="114300" distR="114300" simplePos="0" relativeHeight="251664896" behindDoc="0" locked="0" layoutInCell="1" allowOverlap="1" wp14:anchorId="33388146" wp14:editId="19C43013">
          <wp:simplePos x="0" y="0"/>
          <wp:positionH relativeFrom="column">
            <wp:posOffset>5507156</wp:posOffset>
          </wp:positionH>
          <wp:positionV relativeFrom="paragraph">
            <wp:posOffset>122829</wp:posOffset>
          </wp:positionV>
          <wp:extent cx="1105620" cy="1098645"/>
          <wp:effectExtent l="19050" t="0" r="0" b="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5620" cy="1098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217B450" w14:textId="77777777" w:rsidR="006C3424" w:rsidRDefault="006C3424" w:rsidP="002C447A">
    <w:pPr>
      <w:jc w:val="center"/>
      <w:rPr>
        <w:b/>
        <w:bCs/>
        <w:sz w:val="20"/>
        <w:szCs w:val="20"/>
      </w:rPr>
    </w:pPr>
  </w:p>
  <w:p w14:paraId="326D0E52" w14:textId="77777777" w:rsidR="006C3424" w:rsidRDefault="006C3424" w:rsidP="002C447A">
    <w:pPr>
      <w:jc w:val="center"/>
      <w:rPr>
        <w:b/>
        <w:bCs/>
        <w:sz w:val="20"/>
        <w:szCs w:val="20"/>
      </w:rPr>
    </w:pPr>
    <w:r>
      <w:rPr>
        <w:b/>
        <w:bCs/>
        <w:noProof/>
        <w:sz w:val="20"/>
        <w:szCs w:val="20"/>
        <w:lang w:val="en-PH" w:eastAsia="en-PH"/>
      </w:rPr>
      <w:drawing>
        <wp:anchor distT="0" distB="0" distL="114300" distR="114300" simplePos="0" relativeHeight="251666944" behindDoc="0" locked="0" layoutInCell="1" allowOverlap="1" wp14:anchorId="167513FC" wp14:editId="248C5E2D">
          <wp:simplePos x="0" y="0"/>
          <wp:positionH relativeFrom="column">
            <wp:posOffset>102235</wp:posOffset>
          </wp:positionH>
          <wp:positionV relativeFrom="paragraph">
            <wp:posOffset>62230</wp:posOffset>
          </wp:positionV>
          <wp:extent cx="1521460" cy="825500"/>
          <wp:effectExtent l="19050" t="0" r="2540" b="0"/>
          <wp:wrapNone/>
          <wp:docPr id="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1460" cy="825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CCB2E8B" w14:textId="77777777" w:rsidR="006C3424" w:rsidRDefault="006C3424" w:rsidP="002C447A">
    <w:pPr>
      <w:jc w:val="center"/>
      <w:rPr>
        <w:b/>
        <w:bCs/>
        <w:sz w:val="20"/>
        <w:szCs w:val="20"/>
      </w:rPr>
    </w:pPr>
  </w:p>
  <w:p w14:paraId="39C53A4D" w14:textId="77777777" w:rsidR="006C3424" w:rsidRPr="00B92F97" w:rsidRDefault="006C3424" w:rsidP="002C447A">
    <w:pPr>
      <w:jc w:val="center"/>
      <w:rPr>
        <w:b/>
        <w:bCs/>
      </w:rPr>
    </w:pPr>
    <w:r w:rsidRPr="00B92F97">
      <w:rPr>
        <w:b/>
        <w:bCs/>
      </w:rPr>
      <w:t>Republic of the Philippines</w:t>
    </w:r>
  </w:p>
  <w:p w14:paraId="5E5A7177" w14:textId="77777777" w:rsidR="006C3424" w:rsidRPr="00B92F97" w:rsidRDefault="006C3424" w:rsidP="002C447A">
    <w:pPr>
      <w:jc w:val="center"/>
      <w:rPr>
        <w:b/>
        <w:bCs/>
      </w:rPr>
    </w:pPr>
    <w:r w:rsidRPr="00B92F97">
      <w:t xml:space="preserve">  Department of Health</w:t>
    </w:r>
  </w:p>
  <w:p w14:paraId="4EBFC5BC" w14:textId="77777777" w:rsidR="006C3424" w:rsidRPr="006A2F38" w:rsidRDefault="006C3424" w:rsidP="002C447A">
    <w:pPr>
      <w:pStyle w:val="Heading6"/>
      <w:tabs>
        <w:tab w:val="clear" w:pos="0"/>
      </w:tabs>
      <w:rPr>
        <w:rFonts w:ascii="Times New Roman" w:hAnsi="Times New Roman" w:cs="Times New Roman"/>
        <w:b/>
        <w:bCs/>
        <w:sz w:val="28"/>
        <w:szCs w:val="28"/>
      </w:rPr>
    </w:pPr>
    <w:r w:rsidRPr="00B92F97">
      <w:rPr>
        <w:rFonts w:ascii="Times New Roman" w:hAnsi="Times New Roman" w:cs="Times New Roman"/>
        <w:b/>
        <w:bCs/>
      </w:rPr>
      <w:t>FOOD AND DRUG ADMINISTRATION</w:t>
    </w:r>
  </w:p>
  <w:p w14:paraId="2E119F87" w14:textId="77777777" w:rsidR="006C3424" w:rsidRDefault="006C34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4621C" w14:textId="77777777" w:rsidR="006C3424" w:rsidRDefault="006C3424" w:rsidP="003E521B">
    <w:r>
      <w:rPr>
        <w:noProof/>
        <w:lang w:val="en-PH" w:eastAsia="en-PH"/>
      </w:rPr>
      <w:drawing>
        <wp:anchor distT="0" distB="0" distL="114300" distR="114300" simplePos="0" relativeHeight="251657728" behindDoc="0" locked="0" layoutInCell="1" allowOverlap="1" wp14:anchorId="38059D98" wp14:editId="4A7BA15E">
          <wp:simplePos x="0" y="0"/>
          <wp:positionH relativeFrom="column">
            <wp:posOffset>5257800</wp:posOffset>
          </wp:positionH>
          <wp:positionV relativeFrom="paragraph">
            <wp:posOffset>114300</wp:posOffset>
          </wp:positionV>
          <wp:extent cx="1095375" cy="1095375"/>
          <wp:effectExtent l="19050" t="0" r="952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1095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D49E12" w14:textId="77777777" w:rsidR="006C3424" w:rsidRDefault="006C3424">
    <w:r>
      <w:rPr>
        <w:noProof/>
        <w:lang w:val="en-PH" w:eastAsia="en-PH"/>
      </w:rPr>
      <w:drawing>
        <wp:anchor distT="0" distB="0" distL="114300" distR="114300" simplePos="0" relativeHeight="251658752" behindDoc="0" locked="0" layoutInCell="1" allowOverlap="1" wp14:anchorId="03EA6220" wp14:editId="51C32A55">
          <wp:simplePos x="0" y="0"/>
          <wp:positionH relativeFrom="column">
            <wp:posOffset>247650</wp:posOffset>
          </wp:positionH>
          <wp:positionV relativeFrom="paragraph">
            <wp:posOffset>139065</wp:posOffset>
          </wp:positionV>
          <wp:extent cx="1524000" cy="827405"/>
          <wp:effectExtent l="19050" t="0" r="0" b="0"/>
          <wp:wrapNone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8274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tbl>
    <w:tblPr>
      <w:tblW w:w="11070" w:type="dxa"/>
      <w:tblInd w:w="-106" w:type="dxa"/>
      <w:tblLayout w:type="fixed"/>
      <w:tblLook w:val="0000" w:firstRow="0" w:lastRow="0" w:firstColumn="0" w:lastColumn="0" w:noHBand="0" w:noVBand="0"/>
    </w:tblPr>
    <w:tblGrid>
      <w:gridCol w:w="540"/>
      <w:gridCol w:w="10530"/>
    </w:tblGrid>
    <w:tr w:rsidR="006C3424" w:rsidRPr="006A2F38" w14:paraId="70BD6E5E" w14:textId="77777777">
      <w:trPr>
        <w:cantSplit/>
        <w:trHeight w:val="1152"/>
      </w:trPr>
      <w:tc>
        <w:tcPr>
          <w:tcW w:w="540" w:type="dxa"/>
        </w:tcPr>
        <w:p w14:paraId="74C0E078" w14:textId="77777777" w:rsidR="006C3424" w:rsidRDefault="006C3424" w:rsidP="009E0621">
          <w:pPr>
            <w:pStyle w:val="TableContents"/>
            <w:suppressLineNumbers w:val="0"/>
            <w:suppressAutoHyphens w:val="0"/>
            <w:spacing w:after="0"/>
            <w:jc w:val="center"/>
            <w:rPr>
              <w:lang w:val="en-US" w:eastAsia="en-US"/>
            </w:rPr>
          </w:pPr>
        </w:p>
      </w:tc>
      <w:tc>
        <w:tcPr>
          <w:tcW w:w="10530" w:type="dxa"/>
        </w:tcPr>
        <w:p w14:paraId="267043D2" w14:textId="77777777" w:rsidR="006C3424" w:rsidRPr="00B92F97" w:rsidRDefault="006C3424" w:rsidP="009E0621">
          <w:pPr>
            <w:jc w:val="center"/>
            <w:rPr>
              <w:b/>
              <w:bCs/>
            </w:rPr>
          </w:pPr>
          <w:r w:rsidRPr="00B92F97">
            <w:rPr>
              <w:b/>
              <w:bCs/>
            </w:rPr>
            <w:t>Republic of the Philippines</w:t>
          </w:r>
        </w:p>
        <w:p w14:paraId="3BE69C3E" w14:textId="77777777" w:rsidR="006C3424" w:rsidRPr="00B92F97" w:rsidRDefault="006C3424" w:rsidP="009E0621">
          <w:pPr>
            <w:jc w:val="center"/>
            <w:rPr>
              <w:b/>
              <w:bCs/>
            </w:rPr>
          </w:pPr>
          <w:r w:rsidRPr="00B92F97">
            <w:t xml:space="preserve">  Department of Health</w:t>
          </w:r>
        </w:p>
        <w:p w14:paraId="1904BEE8" w14:textId="77777777" w:rsidR="006C3424" w:rsidRPr="006A2F38" w:rsidRDefault="006C3424" w:rsidP="009E0621">
          <w:pPr>
            <w:pStyle w:val="Heading6"/>
            <w:tabs>
              <w:tab w:val="clear" w:pos="0"/>
            </w:tabs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B92F97">
            <w:rPr>
              <w:rFonts w:ascii="Times New Roman" w:hAnsi="Times New Roman" w:cs="Times New Roman"/>
              <w:b/>
              <w:bCs/>
            </w:rPr>
            <w:t>FOOD AND DRUG ADMINISTRATION</w:t>
          </w:r>
        </w:p>
        <w:p w14:paraId="661C8F97" w14:textId="77777777" w:rsidR="006C3424" w:rsidRPr="006A2F38" w:rsidRDefault="006C3424" w:rsidP="009E0621">
          <w:pPr>
            <w:pStyle w:val="Heading5"/>
            <w:tabs>
              <w:tab w:val="clear" w:pos="0"/>
            </w:tabs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</w:p>
      </w:tc>
    </w:tr>
  </w:tbl>
  <w:p w14:paraId="2E3FF62C" w14:textId="77777777" w:rsidR="006C3424" w:rsidRDefault="006C342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57B65" w14:textId="77777777" w:rsidR="006C3424" w:rsidRDefault="006C3424" w:rsidP="00CD33D8">
    <w:pPr>
      <w:pStyle w:val="Header"/>
      <w:jc w:val="center"/>
    </w:pPr>
  </w:p>
  <w:p w14:paraId="261B7DD3" w14:textId="77777777" w:rsidR="006C3424" w:rsidRDefault="006C3424" w:rsidP="00CD33D8">
    <w:pPr>
      <w:rPr>
        <w:b/>
        <w:bCs/>
      </w:rPr>
    </w:pPr>
    <w:r>
      <w:rPr>
        <w:b/>
        <w:bCs/>
        <w:noProof/>
        <w:lang w:val="en-PH" w:eastAsia="en-PH"/>
      </w:rPr>
      <w:drawing>
        <wp:anchor distT="0" distB="0" distL="114300" distR="114300" simplePos="0" relativeHeight="251660800" behindDoc="0" locked="0" layoutInCell="1" allowOverlap="1" wp14:anchorId="473BEE5F" wp14:editId="61349724">
          <wp:simplePos x="0" y="0"/>
          <wp:positionH relativeFrom="column">
            <wp:posOffset>5141595</wp:posOffset>
          </wp:positionH>
          <wp:positionV relativeFrom="paragraph">
            <wp:posOffset>163830</wp:posOffset>
          </wp:positionV>
          <wp:extent cx="1524000" cy="824230"/>
          <wp:effectExtent l="19050" t="0" r="0" b="0"/>
          <wp:wrapNone/>
          <wp:docPr id="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824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noProof/>
        <w:lang w:val="en-PH" w:eastAsia="en-PH"/>
      </w:rPr>
      <w:drawing>
        <wp:anchor distT="0" distB="0" distL="114300" distR="114300" simplePos="0" relativeHeight="251662848" behindDoc="0" locked="0" layoutInCell="1" allowOverlap="1" wp14:anchorId="399717BF" wp14:editId="7476C1CA">
          <wp:simplePos x="0" y="0"/>
          <wp:positionH relativeFrom="column">
            <wp:posOffset>548986</wp:posOffset>
          </wp:positionH>
          <wp:positionV relativeFrom="paragraph">
            <wp:posOffset>-2078</wp:posOffset>
          </wp:positionV>
          <wp:extent cx="1099993" cy="1101436"/>
          <wp:effectExtent l="19050" t="0" r="4907" b="0"/>
          <wp:wrapNone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9993" cy="110143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7B6E0F8" w14:textId="77777777" w:rsidR="00CD33D8" w:rsidRDefault="00CD33D8" w:rsidP="00CD33D8">
    <w:pPr>
      <w:rPr>
        <w:b/>
        <w:bCs/>
      </w:rPr>
    </w:pPr>
  </w:p>
  <w:p w14:paraId="0DE1515B" w14:textId="77777777" w:rsidR="006C3424" w:rsidRPr="00B92F97" w:rsidRDefault="006C3424" w:rsidP="002C447A">
    <w:pPr>
      <w:jc w:val="center"/>
      <w:rPr>
        <w:b/>
        <w:bCs/>
      </w:rPr>
    </w:pPr>
    <w:r w:rsidRPr="00B92F97">
      <w:rPr>
        <w:b/>
        <w:bCs/>
      </w:rPr>
      <w:t>Republic of the Philippines</w:t>
    </w:r>
  </w:p>
  <w:p w14:paraId="17FAB992" w14:textId="77777777" w:rsidR="006C3424" w:rsidRPr="00B92F97" w:rsidRDefault="006C3424" w:rsidP="002C447A">
    <w:pPr>
      <w:jc w:val="center"/>
      <w:rPr>
        <w:b/>
        <w:bCs/>
      </w:rPr>
    </w:pPr>
    <w:r w:rsidRPr="00B92F97">
      <w:t xml:space="preserve">  Department of Health</w:t>
    </w:r>
  </w:p>
  <w:p w14:paraId="08ADE1A5" w14:textId="77777777" w:rsidR="006C3424" w:rsidRPr="006A2F38" w:rsidRDefault="006C3424" w:rsidP="002C447A">
    <w:pPr>
      <w:pStyle w:val="Heading6"/>
      <w:tabs>
        <w:tab w:val="clear" w:pos="0"/>
      </w:tabs>
      <w:rPr>
        <w:rFonts w:ascii="Times New Roman" w:hAnsi="Times New Roman" w:cs="Times New Roman"/>
        <w:b/>
        <w:bCs/>
        <w:sz w:val="28"/>
        <w:szCs w:val="28"/>
      </w:rPr>
    </w:pPr>
    <w:r w:rsidRPr="00B92F97">
      <w:rPr>
        <w:rFonts w:ascii="Times New Roman" w:hAnsi="Times New Roman" w:cs="Times New Roman"/>
        <w:b/>
        <w:bCs/>
      </w:rPr>
      <w:t>FOOD AND DRUG ADMINISTRATION</w:t>
    </w:r>
  </w:p>
  <w:p w14:paraId="11B634FC" w14:textId="77777777" w:rsidR="006C3424" w:rsidRDefault="006C34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28"/>
    <w:lvl w:ilvl="0">
      <w:start w:val="1"/>
      <w:numFmt w:val="lowerLetter"/>
      <w:lvlText w:val="%1)"/>
      <w:lvlJc w:val="left"/>
      <w:pPr>
        <w:tabs>
          <w:tab w:val="num" w:pos="1320"/>
        </w:tabs>
      </w:pPr>
    </w:lvl>
    <w:lvl w:ilvl="1">
      <w:start w:val="2"/>
      <w:numFmt w:val="upperRoman"/>
      <w:lvlText w:val="%2."/>
      <w:lvlJc w:val="left"/>
      <w:pPr>
        <w:tabs>
          <w:tab w:val="num" w:pos="2400"/>
        </w:tabs>
      </w:pPr>
    </w:lvl>
    <w:lvl w:ilvl="2">
      <w:start w:val="1"/>
      <w:numFmt w:val="lowerRoman"/>
      <w:lvlText w:val="%3."/>
      <w:lvlJc w:val="right"/>
      <w:pPr>
        <w:tabs>
          <w:tab w:val="num" w:pos="2760"/>
        </w:tabs>
      </w:pPr>
    </w:lvl>
    <w:lvl w:ilvl="3">
      <w:start w:val="1"/>
      <w:numFmt w:val="decimal"/>
      <w:lvlText w:val="%4."/>
      <w:lvlJc w:val="left"/>
      <w:pPr>
        <w:tabs>
          <w:tab w:val="num" w:pos="3480"/>
        </w:tabs>
      </w:pPr>
    </w:lvl>
    <w:lvl w:ilvl="4">
      <w:start w:val="1"/>
      <w:numFmt w:val="lowerLetter"/>
      <w:lvlText w:val="%5."/>
      <w:lvlJc w:val="left"/>
      <w:pPr>
        <w:tabs>
          <w:tab w:val="num" w:pos="4200"/>
        </w:tabs>
      </w:pPr>
    </w:lvl>
    <w:lvl w:ilvl="5">
      <w:start w:val="1"/>
      <w:numFmt w:val="lowerRoman"/>
      <w:lvlText w:val="%6."/>
      <w:lvlJc w:val="right"/>
      <w:pPr>
        <w:tabs>
          <w:tab w:val="num" w:pos="4920"/>
        </w:tabs>
      </w:pPr>
    </w:lvl>
    <w:lvl w:ilvl="6">
      <w:start w:val="1"/>
      <w:numFmt w:val="decimal"/>
      <w:lvlText w:val="%7."/>
      <w:lvlJc w:val="left"/>
      <w:pPr>
        <w:tabs>
          <w:tab w:val="num" w:pos="5640"/>
        </w:tabs>
      </w:pPr>
    </w:lvl>
    <w:lvl w:ilvl="7">
      <w:start w:val="1"/>
      <w:numFmt w:val="lowerLetter"/>
      <w:lvlText w:val="%8."/>
      <w:lvlJc w:val="left"/>
      <w:pPr>
        <w:tabs>
          <w:tab w:val="num" w:pos="6360"/>
        </w:tabs>
      </w:pPr>
    </w:lvl>
    <w:lvl w:ilvl="8">
      <w:start w:val="1"/>
      <w:numFmt w:val="lowerRoman"/>
      <w:lvlText w:val="%9."/>
      <w:lvlJc w:val="right"/>
      <w:pPr>
        <w:tabs>
          <w:tab w:val="num" w:pos="7080"/>
        </w:tabs>
      </w:pPr>
    </w:lvl>
  </w:abstractNum>
  <w:abstractNum w:abstractNumId="1" w15:restartNumberingAfterBreak="0">
    <w:nsid w:val="00000002"/>
    <w:multiLevelType w:val="multilevel"/>
    <w:tmpl w:val="00000002"/>
    <w:name w:val="WW8Num31"/>
    <w:lvl w:ilvl="0">
      <w:start w:val="7"/>
      <w:numFmt w:val="decimal"/>
      <w:lvlText w:val="%1"/>
      <w:lvlJc w:val="left"/>
      <w:pPr>
        <w:tabs>
          <w:tab w:val="num" w:pos="360"/>
        </w:tabs>
      </w:pPr>
    </w:lvl>
    <w:lvl w:ilvl="1">
      <w:start w:val="1"/>
      <w:numFmt w:val="decimal"/>
      <w:lvlText w:val="%1.%2"/>
      <w:lvlJc w:val="left"/>
      <w:pPr>
        <w:tabs>
          <w:tab w:val="num" w:pos="1260"/>
        </w:tabs>
      </w:pPr>
    </w:lvl>
    <w:lvl w:ilvl="2">
      <w:start w:val="1"/>
      <w:numFmt w:val="decimal"/>
      <w:lvlText w:val="%1.%2.%3"/>
      <w:lvlJc w:val="left"/>
      <w:pPr>
        <w:tabs>
          <w:tab w:val="num" w:pos="1800"/>
        </w:tabs>
      </w:pPr>
    </w:lvl>
    <w:lvl w:ilvl="3">
      <w:start w:val="1"/>
      <w:numFmt w:val="decimal"/>
      <w:lvlText w:val="%1.%2.%3.%4"/>
      <w:lvlJc w:val="left"/>
      <w:pPr>
        <w:tabs>
          <w:tab w:val="num" w:pos="2700"/>
        </w:tabs>
      </w:pPr>
    </w:lvl>
    <w:lvl w:ilvl="4">
      <w:start w:val="1"/>
      <w:numFmt w:val="decimal"/>
      <w:lvlText w:val="%1.%2.%3.%4.%5"/>
      <w:lvlJc w:val="left"/>
      <w:pPr>
        <w:tabs>
          <w:tab w:val="num" w:pos="3600"/>
        </w:tabs>
      </w:pPr>
    </w:lvl>
    <w:lvl w:ilvl="5">
      <w:start w:val="1"/>
      <w:numFmt w:val="decimal"/>
      <w:lvlText w:val="%1.%2.%3.%4.%5.%6"/>
      <w:lvlJc w:val="left"/>
      <w:pPr>
        <w:tabs>
          <w:tab w:val="num" w:pos="4140"/>
        </w:tabs>
      </w:pPr>
    </w:lvl>
    <w:lvl w:ilvl="6">
      <w:start w:val="1"/>
      <w:numFmt w:val="decimal"/>
      <w:lvlText w:val="%1.%2.%3.%4.%5.%6.%7"/>
      <w:lvlJc w:val="left"/>
      <w:pPr>
        <w:tabs>
          <w:tab w:val="num" w:pos="5040"/>
        </w:tabs>
      </w:p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</w:pPr>
    </w:lvl>
    <w:lvl w:ilvl="8">
      <w:start w:val="1"/>
      <w:numFmt w:val="decimal"/>
      <w:lvlText w:val="%1.%2.%3.%4.%5.%6.%7.%8.%9"/>
      <w:lvlJc w:val="left"/>
      <w:pPr>
        <w:tabs>
          <w:tab w:val="num" w:pos="6480"/>
        </w:tabs>
      </w:pPr>
    </w:lvl>
  </w:abstractNum>
  <w:abstractNum w:abstractNumId="2" w15:restartNumberingAfterBreak="0">
    <w:nsid w:val="00000003"/>
    <w:multiLevelType w:val="singleLevel"/>
    <w:tmpl w:val="00000003"/>
    <w:name w:val="WW8Num32"/>
    <w:lvl w:ilvl="0">
      <w:start w:val="4"/>
      <w:numFmt w:val="decimal"/>
      <w:lvlText w:val="%1."/>
      <w:lvlJc w:val="left"/>
      <w:pPr>
        <w:tabs>
          <w:tab w:val="num" w:pos="720"/>
        </w:tabs>
      </w:pPr>
    </w:lvl>
  </w:abstractNum>
  <w:abstractNum w:abstractNumId="3" w15:restartNumberingAfterBreak="0">
    <w:nsid w:val="00000004"/>
    <w:multiLevelType w:val="multilevel"/>
    <w:tmpl w:val="00000004"/>
    <w:name w:val="WW8Num34"/>
    <w:lvl w:ilvl="0">
      <w:start w:val="3"/>
      <w:numFmt w:val="decimal"/>
      <w:lvlText w:val="%1"/>
      <w:lvlJc w:val="left"/>
      <w:pPr>
        <w:tabs>
          <w:tab w:val="num" w:pos="780"/>
        </w:tabs>
      </w:pPr>
    </w:lvl>
    <w:lvl w:ilvl="1">
      <w:start w:val="1"/>
      <w:numFmt w:val="decimal"/>
      <w:lvlText w:val="%1.%2"/>
      <w:lvlJc w:val="left"/>
      <w:pPr>
        <w:tabs>
          <w:tab w:val="num" w:pos="937"/>
        </w:tabs>
      </w:pPr>
    </w:lvl>
    <w:lvl w:ilvl="2">
      <w:start w:val="1"/>
      <w:numFmt w:val="decimal"/>
      <w:lvlText w:val="%1.%2.%3"/>
      <w:lvlJc w:val="left"/>
      <w:pPr>
        <w:tabs>
          <w:tab w:val="num" w:pos="1094"/>
        </w:tabs>
      </w:pPr>
    </w:lvl>
    <w:lvl w:ilvl="3">
      <w:start w:val="1"/>
      <w:numFmt w:val="decimal"/>
      <w:lvlText w:val="%1.%2.%3.%4"/>
      <w:lvlJc w:val="left"/>
      <w:pPr>
        <w:tabs>
          <w:tab w:val="num" w:pos="1551"/>
        </w:tabs>
      </w:pPr>
    </w:lvl>
    <w:lvl w:ilvl="4">
      <w:start w:val="1"/>
      <w:numFmt w:val="decimal"/>
      <w:lvlText w:val="%1.%2.%3.%4.%5"/>
      <w:lvlJc w:val="left"/>
      <w:pPr>
        <w:tabs>
          <w:tab w:val="num" w:pos="2068"/>
        </w:tabs>
      </w:pPr>
    </w:lvl>
    <w:lvl w:ilvl="5">
      <w:start w:val="1"/>
      <w:numFmt w:val="decimal"/>
      <w:lvlText w:val="%1.%2.%3.%4.%5.%6"/>
      <w:lvlJc w:val="left"/>
      <w:pPr>
        <w:tabs>
          <w:tab w:val="num" w:pos="2225"/>
        </w:tabs>
      </w:pPr>
    </w:lvl>
    <w:lvl w:ilvl="6">
      <w:start w:val="1"/>
      <w:numFmt w:val="decimal"/>
      <w:lvlText w:val="%1.%2.%3.%4.%5.%6.%7"/>
      <w:lvlJc w:val="left"/>
      <w:pPr>
        <w:tabs>
          <w:tab w:val="num" w:pos="2742"/>
        </w:tabs>
      </w:pPr>
    </w:lvl>
    <w:lvl w:ilvl="7">
      <w:start w:val="1"/>
      <w:numFmt w:val="decimal"/>
      <w:lvlText w:val="%1.%2.%3.%4.%5.%6.%7.%8"/>
      <w:lvlJc w:val="left"/>
      <w:pPr>
        <w:tabs>
          <w:tab w:val="num" w:pos="3259"/>
        </w:tabs>
      </w:pPr>
    </w:lvl>
    <w:lvl w:ilvl="8">
      <w:start w:val="1"/>
      <w:numFmt w:val="decimal"/>
      <w:lvlText w:val="%1.%2.%3.%4.%5.%6.%7.%8.%9"/>
      <w:lvlJc w:val="left"/>
      <w:pPr>
        <w:tabs>
          <w:tab w:val="num" w:pos="3416"/>
        </w:tabs>
      </w:pPr>
    </w:lvl>
  </w:abstractNum>
  <w:abstractNum w:abstractNumId="4" w15:restartNumberingAfterBreak="0">
    <w:nsid w:val="00000005"/>
    <w:multiLevelType w:val="multilevel"/>
    <w:tmpl w:val="00000005"/>
    <w:name w:val="WW8Num38"/>
    <w:lvl w:ilvl="0">
      <w:start w:val="8"/>
      <w:numFmt w:val="decimal"/>
      <w:lvlText w:val="%1."/>
      <w:lvlJc w:val="left"/>
      <w:pPr>
        <w:tabs>
          <w:tab w:val="num" w:pos="720"/>
        </w:tabs>
      </w:pPr>
    </w:lvl>
    <w:lvl w:ilvl="1">
      <w:start w:val="1"/>
      <w:numFmt w:val="decimal"/>
      <w:lvlText w:val="%1.%2"/>
      <w:lvlJc w:val="left"/>
      <w:pPr>
        <w:tabs>
          <w:tab w:val="num" w:pos="1440"/>
        </w:tabs>
      </w:pPr>
    </w:lvl>
    <w:lvl w:ilvl="2">
      <w:start w:val="1"/>
      <w:numFmt w:val="decimal"/>
      <w:lvlText w:val="%1.%2.%3"/>
      <w:lvlJc w:val="left"/>
      <w:pPr>
        <w:tabs>
          <w:tab w:val="num" w:pos="1800"/>
        </w:tabs>
      </w:pPr>
    </w:lvl>
    <w:lvl w:ilvl="3">
      <w:start w:val="1"/>
      <w:numFmt w:val="decimal"/>
      <w:lvlText w:val="%1.%2.%3.%4"/>
      <w:lvlJc w:val="left"/>
      <w:pPr>
        <w:tabs>
          <w:tab w:val="num" w:pos="2520"/>
        </w:tabs>
      </w:pPr>
    </w:lvl>
    <w:lvl w:ilvl="4">
      <w:start w:val="1"/>
      <w:numFmt w:val="decimal"/>
      <w:lvlText w:val="%1.%2.%3.%4.%5"/>
      <w:lvlJc w:val="left"/>
      <w:pPr>
        <w:tabs>
          <w:tab w:val="num" w:pos="3240"/>
        </w:tabs>
      </w:pPr>
    </w:lvl>
    <w:lvl w:ilvl="5">
      <w:start w:val="1"/>
      <w:numFmt w:val="decimal"/>
      <w:lvlText w:val="%1.%2.%3.%4.%5.%6"/>
      <w:lvlJc w:val="left"/>
      <w:pPr>
        <w:tabs>
          <w:tab w:val="num" w:pos="3600"/>
        </w:tabs>
      </w:pPr>
    </w:lvl>
    <w:lvl w:ilvl="6">
      <w:start w:val="1"/>
      <w:numFmt w:val="decimal"/>
      <w:lvlText w:val="%1.%2.%3.%4.%5.%6.%7"/>
      <w:lvlJc w:val="left"/>
      <w:pPr>
        <w:tabs>
          <w:tab w:val="num" w:pos="4320"/>
        </w:tabs>
      </w:pPr>
    </w:lvl>
    <w:lvl w:ilvl="7">
      <w:start w:val="1"/>
      <w:numFmt w:val="decimal"/>
      <w:lvlText w:val="%1.%2.%3.%4.%5.%6.%7.%8"/>
      <w:lvlJc w:val="left"/>
      <w:pPr>
        <w:tabs>
          <w:tab w:val="num" w:pos="5040"/>
        </w:tabs>
      </w:pPr>
    </w:lvl>
    <w:lvl w:ilvl="8">
      <w:start w:val="1"/>
      <w:numFmt w:val="decimal"/>
      <w:lvlText w:val="%1.%2.%3.%4.%5.%6.%7.%8.%9"/>
      <w:lvlJc w:val="left"/>
      <w:pPr>
        <w:tabs>
          <w:tab w:val="num" w:pos="5400"/>
        </w:tabs>
      </w:pPr>
    </w:lvl>
  </w:abstractNum>
  <w:abstractNum w:abstractNumId="5" w15:restartNumberingAfterBreak="0">
    <w:nsid w:val="00000006"/>
    <w:multiLevelType w:val="multilevel"/>
    <w:tmpl w:val="00000006"/>
    <w:name w:val="WW8Num40"/>
    <w:lvl w:ilvl="0">
      <w:start w:val="6"/>
      <w:numFmt w:val="decimal"/>
      <w:lvlText w:val="%1"/>
      <w:lvlJc w:val="left"/>
      <w:pPr>
        <w:tabs>
          <w:tab w:val="num" w:pos="360"/>
        </w:tabs>
      </w:pPr>
    </w:lvl>
    <w:lvl w:ilvl="1">
      <w:start w:val="1"/>
      <w:numFmt w:val="decimal"/>
      <w:lvlText w:val="%1.%2"/>
      <w:lvlJc w:val="left"/>
      <w:pPr>
        <w:tabs>
          <w:tab w:val="num" w:pos="1260"/>
        </w:tabs>
      </w:pPr>
    </w:lvl>
    <w:lvl w:ilvl="2">
      <w:start w:val="1"/>
      <w:numFmt w:val="decimal"/>
      <w:lvlText w:val="%1.%2.%3"/>
      <w:lvlJc w:val="left"/>
      <w:pPr>
        <w:tabs>
          <w:tab w:val="num" w:pos="1800"/>
        </w:tabs>
      </w:pPr>
    </w:lvl>
    <w:lvl w:ilvl="3">
      <w:start w:val="1"/>
      <w:numFmt w:val="decimal"/>
      <w:lvlText w:val="%1.%2.%3.%4"/>
      <w:lvlJc w:val="left"/>
      <w:pPr>
        <w:tabs>
          <w:tab w:val="num" w:pos="2700"/>
        </w:tabs>
      </w:pPr>
    </w:lvl>
    <w:lvl w:ilvl="4">
      <w:start w:val="1"/>
      <w:numFmt w:val="decimal"/>
      <w:lvlText w:val="%1.%2.%3.%4.%5"/>
      <w:lvlJc w:val="left"/>
      <w:pPr>
        <w:tabs>
          <w:tab w:val="num" w:pos="3600"/>
        </w:tabs>
      </w:pPr>
    </w:lvl>
    <w:lvl w:ilvl="5">
      <w:start w:val="1"/>
      <w:numFmt w:val="decimal"/>
      <w:lvlText w:val="%1.%2.%3.%4.%5.%6"/>
      <w:lvlJc w:val="left"/>
      <w:pPr>
        <w:tabs>
          <w:tab w:val="num" w:pos="4140"/>
        </w:tabs>
      </w:pPr>
    </w:lvl>
    <w:lvl w:ilvl="6">
      <w:start w:val="1"/>
      <w:numFmt w:val="decimal"/>
      <w:lvlText w:val="%1.%2.%3.%4.%5.%6.%7"/>
      <w:lvlJc w:val="left"/>
      <w:pPr>
        <w:tabs>
          <w:tab w:val="num" w:pos="5040"/>
        </w:tabs>
      </w:p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</w:pPr>
    </w:lvl>
    <w:lvl w:ilvl="8">
      <w:start w:val="1"/>
      <w:numFmt w:val="decimal"/>
      <w:lvlText w:val="%1.%2.%3.%4.%5.%6.%7.%8.%9"/>
      <w:lvlJc w:val="left"/>
      <w:pPr>
        <w:tabs>
          <w:tab w:val="num" w:pos="6480"/>
        </w:tabs>
      </w:pPr>
    </w:lvl>
  </w:abstractNum>
  <w:abstractNum w:abstractNumId="6" w15:restartNumberingAfterBreak="0">
    <w:nsid w:val="00000007"/>
    <w:multiLevelType w:val="multilevel"/>
    <w:tmpl w:val="00000007"/>
    <w:name w:val="WW8Num44"/>
    <w:lvl w:ilvl="0">
      <w:start w:val="5"/>
      <w:numFmt w:val="decimal"/>
      <w:lvlText w:val="%1"/>
      <w:lvlJc w:val="left"/>
      <w:pPr>
        <w:tabs>
          <w:tab w:val="num" w:pos="915"/>
        </w:tabs>
      </w:pPr>
    </w:lvl>
    <w:lvl w:ilvl="1">
      <w:start w:val="1"/>
      <w:numFmt w:val="decimal"/>
      <w:lvlText w:val="%1.%2"/>
      <w:lvlJc w:val="left"/>
      <w:pPr>
        <w:tabs>
          <w:tab w:val="num" w:pos="1275"/>
        </w:tabs>
      </w:pPr>
    </w:lvl>
    <w:lvl w:ilvl="2">
      <w:start w:val="1"/>
      <w:numFmt w:val="decimal"/>
      <w:lvlText w:val="%1.%2.%3"/>
      <w:lvlJc w:val="left"/>
      <w:pPr>
        <w:tabs>
          <w:tab w:val="num" w:pos="1635"/>
        </w:tabs>
      </w:pPr>
    </w:lvl>
    <w:lvl w:ilvl="3">
      <w:start w:val="1"/>
      <w:numFmt w:val="decimal"/>
      <w:lvlText w:val="%1.%2.%3.%4"/>
      <w:lvlJc w:val="left"/>
      <w:pPr>
        <w:tabs>
          <w:tab w:val="num" w:pos="2160"/>
        </w:tabs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</w:p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</w:pPr>
    </w:lvl>
  </w:abstractNum>
  <w:abstractNum w:abstractNumId="7" w15:restartNumberingAfterBreak="0">
    <w:nsid w:val="00000008"/>
    <w:multiLevelType w:val="multilevel"/>
    <w:tmpl w:val="00000008"/>
    <w:name w:val="WW8Num48"/>
    <w:lvl w:ilvl="0">
      <w:start w:val="1"/>
      <w:numFmt w:val="lowerLetter"/>
      <w:lvlText w:val="%1)"/>
      <w:lvlJc w:val="left"/>
      <w:pPr>
        <w:tabs>
          <w:tab w:val="num" w:pos="1440"/>
        </w:tabs>
      </w:pPr>
    </w:lvl>
    <w:lvl w:ilvl="1">
      <w:start w:val="1"/>
      <w:numFmt w:val="upperRoman"/>
      <w:lvlText w:val="%2."/>
      <w:lvlJc w:val="left"/>
      <w:pPr>
        <w:tabs>
          <w:tab w:val="num" w:pos="2520"/>
        </w:tabs>
      </w:pPr>
    </w:lvl>
    <w:lvl w:ilvl="2">
      <w:start w:val="1"/>
      <w:numFmt w:val="lowerRoman"/>
      <w:lvlText w:val="%3."/>
      <w:lvlJc w:val="right"/>
      <w:pPr>
        <w:tabs>
          <w:tab w:val="num" w:pos="2880"/>
        </w:tabs>
      </w:pPr>
    </w:lvl>
    <w:lvl w:ilvl="3">
      <w:start w:val="1"/>
      <w:numFmt w:val="decimal"/>
      <w:lvlText w:val="%4."/>
      <w:lvlJc w:val="left"/>
      <w:pPr>
        <w:tabs>
          <w:tab w:val="num" w:pos="3600"/>
        </w:tabs>
      </w:pPr>
    </w:lvl>
    <w:lvl w:ilvl="4">
      <w:start w:val="1"/>
      <w:numFmt w:val="lowerLetter"/>
      <w:lvlText w:val="%5."/>
      <w:lvlJc w:val="left"/>
      <w:pPr>
        <w:tabs>
          <w:tab w:val="num" w:pos="4320"/>
        </w:tabs>
      </w:pPr>
    </w:lvl>
    <w:lvl w:ilvl="5">
      <w:start w:val="1"/>
      <w:numFmt w:val="lowerRoman"/>
      <w:lvlText w:val="%6."/>
      <w:lvlJc w:val="right"/>
      <w:pPr>
        <w:tabs>
          <w:tab w:val="num" w:pos="5040"/>
        </w:tabs>
      </w:pPr>
    </w:lvl>
    <w:lvl w:ilvl="6">
      <w:start w:val="1"/>
      <w:numFmt w:val="decimal"/>
      <w:lvlText w:val="%7."/>
      <w:lvlJc w:val="left"/>
      <w:pPr>
        <w:tabs>
          <w:tab w:val="num" w:pos="5760"/>
        </w:tabs>
      </w:pPr>
    </w:lvl>
    <w:lvl w:ilvl="7">
      <w:start w:val="1"/>
      <w:numFmt w:val="lowerLetter"/>
      <w:lvlText w:val="%8."/>
      <w:lvlJc w:val="left"/>
      <w:pPr>
        <w:tabs>
          <w:tab w:val="num" w:pos="6480"/>
        </w:tabs>
      </w:pPr>
    </w:lvl>
    <w:lvl w:ilvl="8">
      <w:start w:val="1"/>
      <w:numFmt w:val="lowerRoman"/>
      <w:lvlText w:val="%9."/>
      <w:lvlJc w:val="right"/>
      <w:pPr>
        <w:tabs>
          <w:tab w:val="num" w:pos="7200"/>
        </w:tabs>
      </w:pPr>
    </w:lvl>
  </w:abstractNum>
  <w:abstractNum w:abstractNumId="8" w15:restartNumberingAfterBreak="0">
    <w:nsid w:val="00000009"/>
    <w:multiLevelType w:val="multilevel"/>
    <w:tmpl w:val="00000009"/>
    <w:name w:val="WW8Num52"/>
    <w:lvl w:ilvl="0">
      <w:start w:val="9"/>
      <w:numFmt w:val="decimal"/>
      <w:lvlText w:val="%1"/>
      <w:lvlJc w:val="left"/>
      <w:pPr>
        <w:tabs>
          <w:tab w:val="num" w:pos="360"/>
        </w:tabs>
      </w:pPr>
    </w:lvl>
    <w:lvl w:ilvl="1">
      <w:start w:val="5"/>
      <w:numFmt w:val="decimal"/>
      <w:lvlText w:val="%1.%2"/>
      <w:lvlJc w:val="left"/>
      <w:pPr>
        <w:tabs>
          <w:tab w:val="num" w:pos="1080"/>
        </w:tabs>
      </w:pPr>
    </w:lvl>
    <w:lvl w:ilvl="2">
      <w:start w:val="1"/>
      <w:numFmt w:val="decimal"/>
      <w:lvlText w:val="%1.%2.%3"/>
      <w:lvlJc w:val="left"/>
      <w:pPr>
        <w:tabs>
          <w:tab w:val="num" w:pos="1440"/>
        </w:tabs>
      </w:pPr>
    </w:lvl>
    <w:lvl w:ilvl="3">
      <w:start w:val="1"/>
      <w:numFmt w:val="decimal"/>
      <w:lvlText w:val="%1.%2.%3.%4"/>
      <w:lvlJc w:val="left"/>
      <w:pPr>
        <w:tabs>
          <w:tab w:val="num" w:pos="2160"/>
        </w:tabs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</w:p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</w:pPr>
    </w:lvl>
  </w:abstractNum>
  <w:abstractNum w:abstractNumId="9" w15:restartNumberingAfterBreak="0">
    <w:nsid w:val="0000000A"/>
    <w:multiLevelType w:val="singleLevel"/>
    <w:tmpl w:val="0000000A"/>
    <w:name w:val="WW8Num56"/>
    <w:lvl w:ilvl="0">
      <w:start w:val="1"/>
      <w:numFmt w:val="decimal"/>
      <w:lvlText w:val="%1."/>
      <w:lvlJc w:val="left"/>
      <w:pPr>
        <w:tabs>
          <w:tab w:val="num" w:pos="720"/>
        </w:tabs>
      </w:pPr>
    </w:lvl>
  </w:abstractNum>
  <w:abstractNum w:abstractNumId="10" w15:restartNumberingAfterBreak="0">
    <w:nsid w:val="149960B9"/>
    <w:multiLevelType w:val="hybridMultilevel"/>
    <w:tmpl w:val="0D1893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27297E"/>
    <w:multiLevelType w:val="hybridMultilevel"/>
    <w:tmpl w:val="1F16078A"/>
    <w:lvl w:ilvl="0" w:tplc="596269A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C846E7"/>
    <w:multiLevelType w:val="hybridMultilevel"/>
    <w:tmpl w:val="0D1893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B0AE1"/>
    <w:multiLevelType w:val="hybridMultilevel"/>
    <w:tmpl w:val="245A122A"/>
    <w:lvl w:ilvl="0" w:tplc="21CE5C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344768">
    <w:abstractNumId w:val="10"/>
  </w:num>
  <w:num w:numId="2" w16cid:durableId="1576357602">
    <w:abstractNumId w:val="11"/>
  </w:num>
  <w:num w:numId="3" w16cid:durableId="1081682698">
    <w:abstractNumId w:val="13"/>
  </w:num>
  <w:num w:numId="4" w16cid:durableId="502286865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defaultTabStop w:val="720"/>
  <w:doNotHyphenateCaps/>
  <w:evenAndOddHeaders/>
  <w:drawingGridHorizontalSpacing w:val="120"/>
  <w:displayHorizontalDrawingGridEvery w:val="2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IxMzO2tDAwNDczMDNS0lEKTi0uzszPAykwNKwFAOVc8cAtAAAA"/>
  </w:docVars>
  <w:rsids>
    <w:rsidRoot w:val="0026742E"/>
    <w:rsid w:val="0000073B"/>
    <w:rsid w:val="000043A6"/>
    <w:rsid w:val="00004A5F"/>
    <w:rsid w:val="00011B70"/>
    <w:rsid w:val="000138C1"/>
    <w:rsid w:val="00014741"/>
    <w:rsid w:val="00020BE5"/>
    <w:rsid w:val="00030E62"/>
    <w:rsid w:val="00034B0B"/>
    <w:rsid w:val="00036B10"/>
    <w:rsid w:val="000401F0"/>
    <w:rsid w:val="00047FD2"/>
    <w:rsid w:val="00052D3F"/>
    <w:rsid w:val="000771E1"/>
    <w:rsid w:val="000A0936"/>
    <w:rsid w:val="000A0ACF"/>
    <w:rsid w:val="000D149F"/>
    <w:rsid w:val="00110F14"/>
    <w:rsid w:val="0011740B"/>
    <w:rsid w:val="00117C37"/>
    <w:rsid w:val="001332D7"/>
    <w:rsid w:val="00143ED5"/>
    <w:rsid w:val="00144B02"/>
    <w:rsid w:val="00146130"/>
    <w:rsid w:val="0015669A"/>
    <w:rsid w:val="00182C7F"/>
    <w:rsid w:val="00182C8D"/>
    <w:rsid w:val="00183243"/>
    <w:rsid w:val="001841BC"/>
    <w:rsid w:val="00195BA3"/>
    <w:rsid w:val="001B31FB"/>
    <w:rsid w:val="001B36F2"/>
    <w:rsid w:val="001B5CA2"/>
    <w:rsid w:val="001C0D0B"/>
    <w:rsid w:val="001C5D70"/>
    <w:rsid w:val="001D06F1"/>
    <w:rsid w:val="0021147D"/>
    <w:rsid w:val="00213E98"/>
    <w:rsid w:val="00221F90"/>
    <w:rsid w:val="00235654"/>
    <w:rsid w:val="00243F09"/>
    <w:rsid w:val="00263DDB"/>
    <w:rsid w:val="0026742E"/>
    <w:rsid w:val="002768E7"/>
    <w:rsid w:val="00281950"/>
    <w:rsid w:val="00294C8A"/>
    <w:rsid w:val="002C447A"/>
    <w:rsid w:val="002D4252"/>
    <w:rsid w:val="002D4700"/>
    <w:rsid w:val="002E4E19"/>
    <w:rsid w:val="002F240C"/>
    <w:rsid w:val="002F4A16"/>
    <w:rsid w:val="003015C2"/>
    <w:rsid w:val="00304F83"/>
    <w:rsid w:val="00306443"/>
    <w:rsid w:val="003158BB"/>
    <w:rsid w:val="00321FC6"/>
    <w:rsid w:val="003277F6"/>
    <w:rsid w:val="00327CBF"/>
    <w:rsid w:val="00334FC5"/>
    <w:rsid w:val="00336F15"/>
    <w:rsid w:val="003375CA"/>
    <w:rsid w:val="00347374"/>
    <w:rsid w:val="00350537"/>
    <w:rsid w:val="00352840"/>
    <w:rsid w:val="00362561"/>
    <w:rsid w:val="003644EA"/>
    <w:rsid w:val="00367470"/>
    <w:rsid w:val="003717EB"/>
    <w:rsid w:val="00382688"/>
    <w:rsid w:val="0039438E"/>
    <w:rsid w:val="00394A16"/>
    <w:rsid w:val="003A740B"/>
    <w:rsid w:val="003D5DBE"/>
    <w:rsid w:val="003D6439"/>
    <w:rsid w:val="003E521B"/>
    <w:rsid w:val="0041264F"/>
    <w:rsid w:val="00412A2D"/>
    <w:rsid w:val="00413318"/>
    <w:rsid w:val="00416832"/>
    <w:rsid w:val="004200AD"/>
    <w:rsid w:val="004211B0"/>
    <w:rsid w:val="00426B2F"/>
    <w:rsid w:val="00433054"/>
    <w:rsid w:val="00453E51"/>
    <w:rsid w:val="00466C94"/>
    <w:rsid w:val="0047004F"/>
    <w:rsid w:val="00474A95"/>
    <w:rsid w:val="00490E4C"/>
    <w:rsid w:val="004A29CF"/>
    <w:rsid w:val="004A2BE9"/>
    <w:rsid w:val="004B42C3"/>
    <w:rsid w:val="004D0B38"/>
    <w:rsid w:val="004D5CC7"/>
    <w:rsid w:val="004D5F74"/>
    <w:rsid w:val="004D7AF1"/>
    <w:rsid w:val="004F44A0"/>
    <w:rsid w:val="00505307"/>
    <w:rsid w:val="00517D12"/>
    <w:rsid w:val="0053038E"/>
    <w:rsid w:val="00533685"/>
    <w:rsid w:val="00544A1B"/>
    <w:rsid w:val="00545ECC"/>
    <w:rsid w:val="00561CAF"/>
    <w:rsid w:val="005636A7"/>
    <w:rsid w:val="00574EC8"/>
    <w:rsid w:val="005A0360"/>
    <w:rsid w:val="005B0954"/>
    <w:rsid w:val="005B21E8"/>
    <w:rsid w:val="005B6C71"/>
    <w:rsid w:val="005D03CB"/>
    <w:rsid w:val="005D799A"/>
    <w:rsid w:val="005E076D"/>
    <w:rsid w:val="005E45E1"/>
    <w:rsid w:val="006024D3"/>
    <w:rsid w:val="006079BF"/>
    <w:rsid w:val="00620E29"/>
    <w:rsid w:val="00621802"/>
    <w:rsid w:val="00634FC6"/>
    <w:rsid w:val="006415C9"/>
    <w:rsid w:val="006509C5"/>
    <w:rsid w:val="00662446"/>
    <w:rsid w:val="0066289C"/>
    <w:rsid w:val="006674E9"/>
    <w:rsid w:val="00692AE9"/>
    <w:rsid w:val="006961E3"/>
    <w:rsid w:val="00696257"/>
    <w:rsid w:val="006A198F"/>
    <w:rsid w:val="006A2F38"/>
    <w:rsid w:val="006A31EC"/>
    <w:rsid w:val="006A4158"/>
    <w:rsid w:val="006A6137"/>
    <w:rsid w:val="006B7F8D"/>
    <w:rsid w:val="006C3424"/>
    <w:rsid w:val="006E4DA0"/>
    <w:rsid w:val="006F2DCF"/>
    <w:rsid w:val="00710B10"/>
    <w:rsid w:val="00711A9B"/>
    <w:rsid w:val="00722FB5"/>
    <w:rsid w:val="00732942"/>
    <w:rsid w:val="00752FED"/>
    <w:rsid w:val="00753199"/>
    <w:rsid w:val="0076083C"/>
    <w:rsid w:val="00761BDD"/>
    <w:rsid w:val="007629D6"/>
    <w:rsid w:val="007736E5"/>
    <w:rsid w:val="007778C1"/>
    <w:rsid w:val="007809C6"/>
    <w:rsid w:val="0078522E"/>
    <w:rsid w:val="007920A1"/>
    <w:rsid w:val="007C2163"/>
    <w:rsid w:val="007C5CF1"/>
    <w:rsid w:val="007D2CA6"/>
    <w:rsid w:val="007D7C4E"/>
    <w:rsid w:val="007E1898"/>
    <w:rsid w:val="007E70C1"/>
    <w:rsid w:val="00814885"/>
    <w:rsid w:val="008308D9"/>
    <w:rsid w:val="00837C9E"/>
    <w:rsid w:val="00842FC1"/>
    <w:rsid w:val="008529C1"/>
    <w:rsid w:val="008742F2"/>
    <w:rsid w:val="00876126"/>
    <w:rsid w:val="00881414"/>
    <w:rsid w:val="00882BF4"/>
    <w:rsid w:val="00885659"/>
    <w:rsid w:val="00891A08"/>
    <w:rsid w:val="00892EED"/>
    <w:rsid w:val="00896EC8"/>
    <w:rsid w:val="008A2F1F"/>
    <w:rsid w:val="008A3F9B"/>
    <w:rsid w:val="008A55A0"/>
    <w:rsid w:val="008A5FB0"/>
    <w:rsid w:val="008C2D8A"/>
    <w:rsid w:val="008C2FDC"/>
    <w:rsid w:val="008C6ABE"/>
    <w:rsid w:val="008C7BB4"/>
    <w:rsid w:val="008E165D"/>
    <w:rsid w:val="008E31B0"/>
    <w:rsid w:val="008F3540"/>
    <w:rsid w:val="00900473"/>
    <w:rsid w:val="00902814"/>
    <w:rsid w:val="00907101"/>
    <w:rsid w:val="00910193"/>
    <w:rsid w:val="0092526C"/>
    <w:rsid w:val="00927321"/>
    <w:rsid w:val="009B735E"/>
    <w:rsid w:val="009C36FF"/>
    <w:rsid w:val="009D3F89"/>
    <w:rsid w:val="009D7FAF"/>
    <w:rsid w:val="009E00E6"/>
    <w:rsid w:val="009E0621"/>
    <w:rsid w:val="009F71A7"/>
    <w:rsid w:val="00A03E9E"/>
    <w:rsid w:val="00A13E8C"/>
    <w:rsid w:val="00A16EC3"/>
    <w:rsid w:val="00A24BFD"/>
    <w:rsid w:val="00A36D7B"/>
    <w:rsid w:val="00A50E37"/>
    <w:rsid w:val="00A54BF4"/>
    <w:rsid w:val="00A6287B"/>
    <w:rsid w:val="00A70B44"/>
    <w:rsid w:val="00A74AB5"/>
    <w:rsid w:val="00A77C4A"/>
    <w:rsid w:val="00A83777"/>
    <w:rsid w:val="00A87A0C"/>
    <w:rsid w:val="00AA03F3"/>
    <w:rsid w:val="00AC167D"/>
    <w:rsid w:val="00AC4158"/>
    <w:rsid w:val="00AC759A"/>
    <w:rsid w:val="00AD5200"/>
    <w:rsid w:val="00AE25BC"/>
    <w:rsid w:val="00AF29F9"/>
    <w:rsid w:val="00B14085"/>
    <w:rsid w:val="00B2656A"/>
    <w:rsid w:val="00B30C15"/>
    <w:rsid w:val="00B325AA"/>
    <w:rsid w:val="00B4560B"/>
    <w:rsid w:val="00B53417"/>
    <w:rsid w:val="00B61476"/>
    <w:rsid w:val="00B92F97"/>
    <w:rsid w:val="00BA0946"/>
    <w:rsid w:val="00BB13D5"/>
    <w:rsid w:val="00BB565D"/>
    <w:rsid w:val="00BB6662"/>
    <w:rsid w:val="00BC1506"/>
    <w:rsid w:val="00BC5F82"/>
    <w:rsid w:val="00BC730D"/>
    <w:rsid w:val="00BE068C"/>
    <w:rsid w:val="00C00ACD"/>
    <w:rsid w:val="00C01831"/>
    <w:rsid w:val="00C221D0"/>
    <w:rsid w:val="00C4058C"/>
    <w:rsid w:val="00C511AC"/>
    <w:rsid w:val="00C51806"/>
    <w:rsid w:val="00C54DBA"/>
    <w:rsid w:val="00C62065"/>
    <w:rsid w:val="00C66D31"/>
    <w:rsid w:val="00C7005C"/>
    <w:rsid w:val="00C707A7"/>
    <w:rsid w:val="00C76E2E"/>
    <w:rsid w:val="00C9688E"/>
    <w:rsid w:val="00C968D8"/>
    <w:rsid w:val="00C978BD"/>
    <w:rsid w:val="00CA00B5"/>
    <w:rsid w:val="00CA5903"/>
    <w:rsid w:val="00CA7B7F"/>
    <w:rsid w:val="00CB50E5"/>
    <w:rsid w:val="00CC0DB1"/>
    <w:rsid w:val="00CC2670"/>
    <w:rsid w:val="00CC307D"/>
    <w:rsid w:val="00CC475B"/>
    <w:rsid w:val="00CC48E3"/>
    <w:rsid w:val="00CD2875"/>
    <w:rsid w:val="00CD33D8"/>
    <w:rsid w:val="00CD76AF"/>
    <w:rsid w:val="00CE03D2"/>
    <w:rsid w:val="00CF2788"/>
    <w:rsid w:val="00CF3A8F"/>
    <w:rsid w:val="00CF55D7"/>
    <w:rsid w:val="00CF5A87"/>
    <w:rsid w:val="00D04DF8"/>
    <w:rsid w:val="00D13169"/>
    <w:rsid w:val="00D23FC3"/>
    <w:rsid w:val="00D245BB"/>
    <w:rsid w:val="00D24EAC"/>
    <w:rsid w:val="00D32093"/>
    <w:rsid w:val="00D33B20"/>
    <w:rsid w:val="00D42F04"/>
    <w:rsid w:val="00D47CBC"/>
    <w:rsid w:val="00D556D9"/>
    <w:rsid w:val="00D624A9"/>
    <w:rsid w:val="00D66B4F"/>
    <w:rsid w:val="00D83A3B"/>
    <w:rsid w:val="00D873FE"/>
    <w:rsid w:val="00DA2560"/>
    <w:rsid w:val="00DB338A"/>
    <w:rsid w:val="00DD3027"/>
    <w:rsid w:val="00DD4BBD"/>
    <w:rsid w:val="00DD551F"/>
    <w:rsid w:val="00DD7260"/>
    <w:rsid w:val="00DE3EED"/>
    <w:rsid w:val="00E105EF"/>
    <w:rsid w:val="00E54145"/>
    <w:rsid w:val="00E559DE"/>
    <w:rsid w:val="00E614D5"/>
    <w:rsid w:val="00E64232"/>
    <w:rsid w:val="00E72E75"/>
    <w:rsid w:val="00E77FA9"/>
    <w:rsid w:val="00E83D57"/>
    <w:rsid w:val="00E96806"/>
    <w:rsid w:val="00EA6153"/>
    <w:rsid w:val="00EA6DE6"/>
    <w:rsid w:val="00EB2323"/>
    <w:rsid w:val="00ED1C33"/>
    <w:rsid w:val="00EE48AA"/>
    <w:rsid w:val="00EF3ED7"/>
    <w:rsid w:val="00EF40BA"/>
    <w:rsid w:val="00F05C9E"/>
    <w:rsid w:val="00F12B44"/>
    <w:rsid w:val="00F13D9A"/>
    <w:rsid w:val="00F206B2"/>
    <w:rsid w:val="00F2522F"/>
    <w:rsid w:val="00F4437F"/>
    <w:rsid w:val="00F45DF7"/>
    <w:rsid w:val="00F57200"/>
    <w:rsid w:val="00F74127"/>
    <w:rsid w:val="00F7747D"/>
    <w:rsid w:val="00F82ED0"/>
    <w:rsid w:val="00F94C0A"/>
    <w:rsid w:val="00FA2CA7"/>
    <w:rsid w:val="00FB4709"/>
    <w:rsid w:val="00FC26BE"/>
    <w:rsid w:val="00FC4BFD"/>
    <w:rsid w:val="00FC6DFD"/>
    <w:rsid w:val="00FD5884"/>
    <w:rsid w:val="00FE6864"/>
    <w:rsid w:val="00FE7E8B"/>
    <w:rsid w:val="00FF34C3"/>
    <w:rsid w:val="00FF457D"/>
    <w:rsid w:val="00FF62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6C3F50"/>
  <w15:docId w15:val="{F351BD4C-57EF-447D-8726-A8FD850DA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semiHidden="1" w:uiPriority="0" w:unhideWhenUsed="1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47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67470"/>
    <w:pPr>
      <w:keepNext/>
      <w:jc w:val="both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67470"/>
    <w:pPr>
      <w:keepNext/>
      <w:ind w:left="-230" w:firstLine="23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67470"/>
    <w:pPr>
      <w:keepNext/>
      <w:jc w:val="center"/>
      <w:outlineLvl w:val="2"/>
    </w:pPr>
  </w:style>
  <w:style w:type="paragraph" w:styleId="Heading4">
    <w:name w:val="heading 4"/>
    <w:basedOn w:val="Normal"/>
    <w:next w:val="Normal"/>
    <w:link w:val="Heading4Char"/>
    <w:uiPriority w:val="99"/>
    <w:qFormat/>
    <w:rsid w:val="00367470"/>
    <w:pPr>
      <w:keepNext/>
      <w:ind w:left="2880"/>
      <w:jc w:val="right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367470"/>
    <w:pPr>
      <w:keepNext/>
      <w:tabs>
        <w:tab w:val="num" w:pos="0"/>
      </w:tabs>
      <w:suppressAutoHyphens/>
      <w:jc w:val="center"/>
      <w:outlineLvl w:val="4"/>
    </w:pPr>
    <w:rPr>
      <w:rFonts w:ascii="Century Gothic" w:hAnsi="Century Gothic" w:cs="Century Gothic"/>
      <w:lang w:eastAsia="ar-SA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67470"/>
    <w:pPr>
      <w:keepNext/>
      <w:tabs>
        <w:tab w:val="num" w:pos="0"/>
      </w:tabs>
      <w:suppressAutoHyphens/>
      <w:jc w:val="center"/>
      <w:outlineLvl w:val="5"/>
    </w:pPr>
    <w:rPr>
      <w:rFonts w:ascii="Century Gothic" w:hAnsi="Century Gothic" w:cs="Century Gothic"/>
      <w:smallCaps/>
      <w:lang w:eastAsia="ar-SA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67470"/>
    <w:pPr>
      <w:keepNext/>
      <w:jc w:val="both"/>
      <w:outlineLvl w:val="6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367470"/>
    <w:pPr>
      <w:keepNext/>
      <w:outlineLvl w:val="8"/>
    </w:pPr>
    <w:rPr>
      <w:b/>
      <w:b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8F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8F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8F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8F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8F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8F2"/>
    <w:rPr>
      <w:rFonts w:asciiTheme="minorHAnsi" w:eastAsiaTheme="minorEastAsia" w:hAnsiTheme="minorHAnsi" w:cstheme="min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8F2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8F2"/>
    <w:rPr>
      <w:rFonts w:asciiTheme="majorHAnsi" w:eastAsiaTheme="majorEastAsia" w:hAnsiTheme="majorHAnsi" w:cstheme="majorBidi"/>
    </w:rPr>
  </w:style>
  <w:style w:type="character" w:styleId="Hyperlink">
    <w:name w:val="Hyperlink"/>
    <w:basedOn w:val="WW-DefaultParagraphFont"/>
    <w:uiPriority w:val="99"/>
    <w:semiHidden/>
    <w:rsid w:val="00367470"/>
    <w:rPr>
      <w:color w:val="0000FF"/>
      <w:u w:val="single"/>
    </w:rPr>
  </w:style>
  <w:style w:type="character" w:customStyle="1" w:styleId="WW-DefaultParagraphFont">
    <w:name w:val="WW-Default Paragraph Font"/>
    <w:uiPriority w:val="99"/>
    <w:rsid w:val="00367470"/>
  </w:style>
  <w:style w:type="paragraph" w:customStyle="1" w:styleId="TableHeading">
    <w:name w:val="Table Heading"/>
    <w:basedOn w:val="TableContents"/>
    <w:uiPriority w:val="99"/>
    <w:rsid w:val="00367470"/>
    <w:pPr>
      <w:jc w:val="center"/>
    </w:pPr>
    <w:rPr>
      <w:b w:val="0"/>
      <w:bCs w:val="0"/>
      <w:i/>
      <w:iCs/>
    </w:rPr>
  </w:style>
  <w:style w:type="paragraph" w:customStyle="1" w:styleId="TableContents">
    <w:name w:val="Table Contents"/>
    <w:basedOn w:val="BodyText"/>
    <w:uiPriority w:val="99"/>
    <w:rsid w:val="00367470"/>
    <w:pPr>
      <w:suppressLineNumbers/>
      <w:spacing w:after="120"/>
    </w:pPr>
    <w:rPr>
      <w:rFonts w:ascii="Times New Roman" w:hAnsi="Times New Roman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rsid w:val="00367470"/>
    <w:pPr>
      <w:suppressAutoHyphens/>
    </w:pPr>
    <w:rPr>
      <w:rFonts w:ascii="Arial" w:hAnsi="Arial" w:cs="Arial"/>
      <w:b/>
      <w:bCs/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B58F2"/>
    <w:rPr>
      <w:sz w:val="24"/>
      <w:szCs w:val="24"/>
    </w:rPr>
  </w:style>
  <w:style w:type="paragraph" w:customStyle="1" w:styleId="Index">
    <w:name w:val="Index"/>
    <w:basedOn w:val="Normal"/>
    <w:uiPriority w:val="99"/>
    <w:rsid w:val="00367470"/>
    <w:pPr>
      <w:suppressLineNumbers/>
      <w:suppressAutoHyphens/>
    </w:pPr>
    <w:rPr>
      <w:rFonts w:ascii="Century Gothic" w:hAnsi="Century Gothic" w:cs="Century Gothic"/>
      <w:lang w:eastAsia="ar-SA"/>
    </w:rPr>
  </w:style>
  <w:style w:type="paragraph" w:styleId="BodyText2">
    <w:name w:val="Body Text 2"/>
    <w:basedOn w:val="Normal"/>
    <w:link w:val="BodyText2Char"/>
    <w:uiPriority w:val="99"/>
    <w:semiHidden/>
    <w:rsid w:val="00367470"/>
    <w:pPr>
      <w:jc w:val="both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B58F2"/>
    <w:rPr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rsid w:val="00367470"/>
    <w:pPr>
      <w:ind w:firstLine="720"/>
      <w:jc w:val="both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B58F2"/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367470"/>
    <w:rPr>
      <w:color w:val="800080"/>
      <w:u w:val="single"/>
    </w:rPr>
  </w:style>
  <w:style w:type="paragraph" w:styleId="BodyText3">
    <w:name w:val="Body Text 3"/>
    <w:basedOn w:val="Normal"/>
    <w:link w:val="BodyText3Char"/>
    <w:uiPriority w:val="99"/>
    <w:semiHidden/>
    <w:rsid w:val="00367470"/>
    <w:pPr>
      <w:jc w:val="center"/>
    </w:pPr>
    <w:rPr>
      <w:b/>
      <w:bCs/>
      <w:sz w:val="18"/>
      <w:szCs w:val="18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58F2"/>
    <w:rPr>
      <w:sz w:val="16"/>
      <w:szCs w:val="16"/>
    </w:rPr>
  </w:style>
  <w:style w:type="paragraph" w:styleId="Header">
    <w:name w:val="header"/>
    <w:basedOn w:val="Normal"/>
    <w:link w:val="HeaderChar"/>
    <w:uiPriority w:val="99"/>
    <w:rsid w:val="00BB66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BB666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BB66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BB6662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C66D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66D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C66D31"/>
    <w:pPr>
      <w:ind w:left="720"/>
    </w:pPr>
  </w:style>
  <w:style w:type="table" w:styleId="TableGrid">
    <w:name w:val="Table Grid"/>
    <w:basedOn w:val="TableNormal"/>
    <w:locked/>
    <w:rsid w:val="006079B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A03E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13072-D280-4855-85CE-34259E33F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1009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ANNEXES</vt:lpstr>
    </vt:vector>
  </TitlesOfParts>
  <Company>department of health</Company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ANNEXES</dc:title>
  <dc:creator>Administrator</dc:creator>
  <cp:lastModifiedBy>Maria Agna</cp:lastModifiedBy>
  <cp:revision>4</cp:revision>
  <cp:lastPrinted>2018-06-13T02:40:00Z</cp:lastPrinted>
  <dcterms:created xsi:type="dcterms:W3CDTF">2020-12-04T03:48:00Z</dcterms:created>
  <dcterms:modified xsi:type="dcterms:W3CDTF">2022-06-23T03:23:00Z</dcterms:modified>
</cp:coreProperties>
</file>